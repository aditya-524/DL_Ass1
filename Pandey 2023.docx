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Default Extension="jpg" ContentType="image/jpg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spacing w:before="10"/>
        <w:ind w:left="376" w:right="391"/>
      </w:pP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Single</w:t>
      </w:r>
      <w:r>
        <w:rPr>
          <w:rFonts w:cs="Times New Roman" w:hAnsi="Times New Roman" w:eastAsia="Times New Roman" w:ascii="Times New Roman"/>
          <w:spacing w:val="29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La</w:t>
      </w:r>
      <w:r>
        <w:rPr>
          <w:rFonts w:cs="Times New Roman" w:hAnsi="Times New Roman" w:eastAsia="Times New Roman" w:ascii="Times New Roman"/>
          <w:spacing w:val="-3"/>
          <w:w w:val="100"/>
          <w:sz w:val="29"/>
          <w:szCs w:val="29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7"/>
          <w:w w:val="110"/>
          <w:sz w:val="29"/>
          <w:szCs w:val="29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29"/>
          <w:szCs w:val="29"/>
        </w:rPr>
        <w:t>e</w:t>
      </w:r>
      <w:r>
        <w:rPr>
          <w:rFonts w:cs="Times New Roman" w:hAnsi="Times New Roman" w:eastAsia="Times New Roman" w:ascii="Times New Roman"/>
          <w:spacing w:val="-5"/>
          <w:w w:val="110"/>
          <w:sz w:val="29"/>
          <w:szCs w:val="29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9"/>
          <w:szCs w:val="29"/>
        </w:rPr>
        <w:t>cept</w:t>
      </w:r>
      <w:r>
        <w:rPr>
          <w:rFonts w:cs="Times New Roman" w:hAnsi="Times New Roman" w:eastAsia="Times New Roman" w:ascii="Times New Roman"/>
          <w:spacing w:val="-5"/>
          <w:w w:val="110"/>
          <w:sz w:val="29"/>
          <w:szCs w:val="29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9"/>
          <w:szCs w:val="29"/>
        </w:rPr>
        <w:t>on-based</w:t>
      </w:r>
      <w:r>
        <w:rPr>
          <w:rFonts w:cs="Times New Roman" w:hAnsi="Times New Roman" w:eastAsia="Times New Roman" w:ascii="Times New Roman"/>
          <w:spacing w:val="15"/>
          <w:w w:val="11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8"/>
          <w:w w:val="110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9"/>
          <w:szCs w:val="29"/>
        </w:rPr>
        <w:t>pp</w:t>
      </w:r>
      <w:r>
        <w:rPr>
          <w:rFonts w:cs="Times New Roman" w:hAnsi="Times New Roman" w:eastAsia="Times New Roman" w:ascii="Times New Roman"/>
          <w:spacing w:val="-5"/>
          <w:w w:val="110"/>
          <w:sz w:val="29"/>
          <w:szCs w:val="29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9"/>
          <w:szCs w:val="29"/>
        </w:rPr>
        <w:t>oach</w:t>
      </w:r>
      <w:r>
        <w:rPr>
          <w:rFonts w:cs="Times New Roman" w:hAnsi="Times New Roman" w:eastAsia="Times New Roman" w:ascii="Times New Roman"/>
          <w:spacing w:val="0"/>
          <w:w w:val="11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9"/>
          <w:szCs w:val="29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or</w:t>
      </w:r>
      <w:r>
        <w:rPr>
          <w:rFonts w:cs="Times New Roman" w:hAnsi="Times New Roman" w:eastAsia="Times New Roman" w:ascii="Times New Roman"/>
          <w:spacing w:val="40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Diabetes</w:t>
      </w:r>
      <w:r>
        <w:rPr>
          <w:rFonts w:cs="Times New Roman" w:hAnsi="Times New Roman" w:eastAsia="Times New Roman" w:ascii="Times New Roman"/>
          <w:spacing w:val="70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9"/>
          <w:szCs w:val="29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9"/>
          <w:szCs w:val="29"/>
        </w:rPr>
        <w:t>Classification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Book Antiqua" w:hAnsi="Book Antiqua" w:eastAsia="Book Antiqua" w:ascii="Book Antiqua"/>
          <w:sz w:val="24"/>
          <w:szCs w:val="24"/>
        </w:rPr>
        <w:jc w:val="center"/>
        <w:ind w:left="4194" w:right="4210"/>
      </w:pPr>
      <w:r>
        <w:rPr>
          <w:rFonts w:cs="Book Antiqua" w:hAnsi="Book Antiqua" w:eastAsia="Book Antiqua" w:ascii="Book Antiqua"/>
          <w:spacing w:val="0"/>
          <w:w w:val="88"/>
          <w:sz w:val="24"/>
          <w:szCs w:val="24"/>
        </w:rPr>
        <w:t>Aditya</w:t>
      </w:r>
      <w:r>
        <w:rPr>
          <w:rFonts w:cs="Book Antiqua" w:hAnsi="Book Antiqua" w:eastAsia="Book Antiqua" w:ascii="Book Antiqua"/>
          <w:spacing w:val="7"/>
          <w:w w:val="88"/>
          <w:sz w:val="24"/>
          <w:szCs w:val="24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4"/>
          <w:szCs w:val="24"/>
        </w:rPr>
        <w:t>D</w:t>
      </w:r>
      <w:r>
        <w:rPr>
          <w:rFonts w:cs="Book Antiqua" w:hAnsi="Book Antiqua" w:eastAsia="Book Antiqua" w:ascii="Book Antiqua"/>
          <w:spacing w:val="-13"/>
          <w:w w:val="100"/>
          <w:sz w:val="24"/>
          <w:szCs w:val="24"/>
        </w:rPr>
        <w:t> </w:t>
      </w:r>
      <w:r>
        <w:rPr>
          <w:rFonts w:cs="Book Antiqua" w:hAnsi="Book Antiqua" w:eastAsia="Book Antiqua" w:ascii="Book Antiqua"/>
          <w:spacing w:val="-4"/>
          <w:w w:val="91"/>
          <w:sz w:val="24"/>
          <w:szCs w:val="24"/>
        </w:rPr>
        <w:t>P</w:t>
      </w:r>
      <w:r>
        <w:rPr>
          <w:rFonts w:cs="Book Antiqua" w:hAnsi="Book Antiqua" w:eastAsia="Book Antiqua" w:ascii="Book Antiqua"/>
          <w:spacing w:val="0"/>
          <w:w w:val="86"/>
          <w:sz w:val="24"/>
          <w:szCs w:val="24"/>
        </w:rPr>
        <w:t>and</w:t>
      </w:r>
      <w:r>
        <w:rPr>
          <w:rFonts w:cs="Book Antiqua" w:hAnsi="Book Antiqua" w:eastAsia="Book Antiqua" w:ascii="Book Antiqua"/>
          <w:spacing w:val="-4"/>
          <w:w w:val="86"/>
          <w:sz w:val="24"/>
          <w:szCs w:val="24"/>
        </w:rPr>
        <w:t>e</w:t>
      </w:r>
      <w:r>
        <w:rPr>
          <w:rFonts w:cs="Book Antiqua" w:hAnsi="Book Antiqua" w:eastAsia="Book Antiqua" w:ascii="Book Antiqua"/>
          <w:spacing w:val="0"/>
          <w:w w:val="89"/>
          <w:sz w:val="24"/>
          <w:szCs w:val="24"/>
        </w:rPr>
        <w:t>y</w:t>
      </w:r>
      <w:r>
        <w:rPr>
          <w:rFonts w:cs="Book Antiqua" w:hAnsi="Book Antiqua" w:eastAsia="Book Antiqua" w:ascii="Book Antiqua"/>
          <w:spacing w:val="0"/>
          <w:w w:val="100"/>
          <w:sz w:val="24"/>
          <w:szCs w:val="24"/>
        </w:rPr>
      </w:r>
    </w:p>
    <w:p>
      <w:pPr>
        <w:rPr>
          <w:rFonts w:cs="Book Antiqua" w:hAnsi="Book Antiqua" w:eastAsia="Book Antiqua" w:ascii="Book Antiqua"/>
          <w:sz w:val="24"/>
          <w:szCs w:val="24"/>
        </w:rPr>
        <w:jc w:val="center"/>
        <w:spacing w:lineRule="exact" w:line="260"/>
        <w:ind w:left="3708" w:right="3723"/>
      </w:pPr>
      <w:r>
        <w:rPr>
          <w:rFonts w:cs="Book Antiqua" w:hAnsi="Book Antiqua" w:eastAsia="Book Antiqua" w:ascii="Book Antiqua"/>
          <w:spacing w:val="0"/>
          <w:w w:val="90"/>
          <w:position w:val="1"/>
          <w:sz w:val="24"/>
          <w:szCs w:val="24"/>
        </w:rPr>
        <w:t>The</w:t>
      </w:r>
      <w:r>
        <w:rPr>
          <w:rFonts w:cs="Book Antiqua" w:hAnsi="Book Antiqua" w:eastAsia="Book Antiqua" w:ascii="Book Antiqua"/>
          <w:spacing w:val="14"/>
          <w:w w:val="90"/>
          <w:position w:val="1"/>
          <w:sz w:val="24"/>
          <w:szCs w:val="24"/>
        </w:rPr>
        <w:t> </w:t>
      </w:r>
      <w:r>
        <w:rPr>
          <w:rFonts w:cs="Book Antiqua" w:hAnsi="Book Antiqua" w:eastAsia="Book Antiqua" w:ascii="Book Antiqua"/>
          <w:spacing w:val="0"/>
          <w:w w:val="90"/>
          <w:position w:val="1"/>
          <w:sz w:val="24"/>
          <w:szCs w:val="24"/>
        </w:rPr>
        <w:t>Un</w:t>
      </w:r>
      <w:r>
        <w:rPr>
          <w:rFonts w:cs="Book Antiqua" w:hAnsi="Book Antiqua" w:eastAsia="Book Antiqua" w:ascii="Book Antiqua"/>
          <w:spacing w:val="-5"/>
          <w:w w:val="90"/>
          <w:position w:val="1"/>
          <w:sz w:val="24"/>
          <w:szCs w:val="24"/>
        </w:rPr>
        <w:t>i</w:t>
      </w:r>
      <w:r>
        <w:rPr>
          <w:rFonts w:cs="Book Antiqua" w:hAnsi="Book Antiqua" w:eastAsia="Book Antiqua" w:ascii="Book Antiqua"/>
          <w:spacing w:val="-4"/>
          <w:w w:val="90"/>
          <w:position w:val="1"/>
          <w:sz w:val="24"/>
          <w:szCs w:val="24"/>
        </w:rPr>
        <w:t>v</w:t>
      </w:r>
      <w:r>
        <w:rPr>
          <w:rFonts w:cs="Book Antiqua" w:hAnsi="Book Antiqua" w:eastAsia="Book Antiqua" w:ascii="Book Antiqua"/>
          <w:spacing w:val="0"/>
          <w:w w:val="90"/>
          <w:position w:val="1"/>
          <w:sz w:val="24"/>
          <w:szCs w:val="24"/>
        </w:rPr>
        <w:t>ersity</w:t>
      </w:r>
      <w:r>
        <w:rPr>
          <w:rFonts w:cs="Book Antiqua" w:hAnsi="Book Antiqua" w:eastAsia="Book Antiqua" w:ascii="Book Antiqua"/>
          <w:spacing w:val="-4"/>
          <w:w w:val="90"/>
          <w:position w:val="1"/>
          <w:sz w:val="24"/>
          <w:szCs w:val="24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1"/>
          <w:sz w:val="24"/>
          <w:szCs w:val="24"/>
        </w:rPr>
        <w:t>of</w:t>
      </w:r>
      <w:r>
        <w:rPr>
          <w:rFonts w:cs="Book Antiqua" w:hAnsi="Book Antiqua" w:eastAsia="Book Antiqua" w:ascii="Book Antiqua"/>
          <w:spacing w:val="-13"/>
          <w:w w:val="100"/>
          <w:position w:val="1"/>
          <w:sz w:val="24"/>
          <w:szCs w:val="24"/>
        </w:rPr>
        <w:t> </w:t>
      </w:r>
      <w:r>
        <w:rPr>
          <w:rFonts w:cs="Book Antiqua" w:hAnsi="Book Antiqua" w:eastAsia="Book Antiqua" w:ascii="Book Antiqua"/>
          <w:spacing w:val="0"/>
          <w:w w:val="89"/>
          <w:position w:val="1"/>
          <w:sz w:val="24"/>
          <w:szCs w:val="24"/>
        </w:rPr>
        <w:t>Adelaide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24"/>
          <w:szCs w:val="24"/>
        </w:rPr>
      </w:r>
    </w:p>
    <w:p>
      <w:pPr>
        <w:rPr>
          <w:rFonts w:cs="Book Antiqua" w:hAnsi="Book Antiqua" w:eastAsia="Book Antiqua" w:ascii="Book Antiqua"/>
          <w:sz w:val="24"/>
          <w:szCs w:val="24"/>
        </w:rPr>
        <w:jc w:val="center"/>
        <w:spacing w:lineRule="exact" w:line="260"/>
        <w:ind w:left="3278" w:right="3293"/>
      </w:pPr>
      <w:r>
        <w:rPr>
          <w:rFonts w:cs="Book Antiqua" w:hAnsi="Book Antiqua" w:eastAsia="Book Antiqua" w:ascii="Book Antiqua"/>
          <w:spacing w:val="0"/>
          <w:w w:val="88"/>
          <w:position w:val="1"/>
          <w:sz w:val="24"/>
          <w:szCs w:val="24"/>
        </w:rPr>
        <w:t>Adelaide,</w:t>
      </w:r>
      <w:r>
        <w:rPr>
          <w:rFonts w:cs="Book Antiqua" w:hAnsi="Book Antiqua" w:eastAsia="Book Antiqua" w:ascii="Book Antiqua"/>
          <w:spacing w:val="17"/>
          <w:w w:val="88"/>
          <w:position w:val="1"/>
          <w:sz w:val="24"/>
          <w:szCs w:val="24"/>
        </w:rPr>
        <w:t> </w:t>
      </w:r>
      <w:r>
        <w:rPr>
          <w:rFonts w:cs="Book Antiqua" w:hAnsi="Book Antiqua" w:eastAsia="Book Antiqua" w:ascii="Book Antiqua"/>
          <w:spacing w:val="0"/>
          <w:w w:val="88"/>
          <w:position w:val="1"/>
          <w:sz w:val="24"/>
          <w:szCs w:val="24"/>
        </w:rPr>
        <w:t>South</w:t>
      </w:r>
      <w:r>
        <w:rPr>
          <w:rFonts w:cs="Book Antiqua" w:hAnsi="Book Antiqua" w:eastAsia="Book Antiqua" w:ascii="Book Antiqua"/>
          <w:spacing w:val="20"/>
          <w:w w:val="88"/>
          <w:position w:val="1"/>
          <w:sz w:val="24"/>
          <w:szCs w:val="24"/>
        </w:rPr>
        <w:t> </w:t>
      </w:r>
      <w:r>
        <w:rPr>
          <w:rFonts w:cs="Book Antiqua" w:hAnsi="Book Antiqua" w:eastAsia="Book Antiqua" w:ascii="Book Antiqua"/>
          <w:spacing w:val="0"/>
          <w:w w:val="88"/>
          <w:position w:val="1"/>
          <w:sz w:val="24"/>
          <w:szCs w:val="24"/>
        </w:rPr>
        <w:t>Australia,</w:t>
      </w:r>
      <w:r>
        <w:rPr>
          <w:rFonts w:cs="Book Antiqua" w:hAnsi="Book Antiqua" w:eastAsia="Book Antiqua" w:ascii="Book Antiqua"/>
          <w:spacing w:val="18"/>
          <w:w w:val="88"/>
          <w:position w:val="1"/>
          <w:sz w:val="24"/>
          <w:szCs w:val="24"/>
        </w:rPr>
        <w:t> </w:t>
      </w:r>
      <w:r>
        <w:rPr>
          <w:rFonts w:cs="Book Antiqua" w:hAnsi="Book Antiqua" w:eastAsia="Book Antiqua" w:ascii="Book Antiqua"/>
          <w:spacing w:val="0"/>
          <w:w w:val="88"/>
          <w:position w:val="1"/>
          <w:sz w:val="24"/>
          <w:szCs w:val="24"/>
        </w:rPr>
        <w:t>Australia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43"/>
        <w:ind w:left="3028" w:right="3044"/>
      </w:pPr>
      <w:hyperlink r:id="rId5">
        <w:r>
          <w:rPr>
            <w:rFonts w:cs="Times New Roman" w:hAnsi="Times New Roman" w:eastAsia="Times New Roman" w:ascii="Times New Roman"/>
            <w:spacing w:val="0"/>
            <w:w w:val="139"/>
            <w:sz w:val="18"/>
            <w:szCs w:val="18"/>
          </w:rPr>
          <w:t>aditya.pandey@student.adelaide.edu.au</w:t>
        </w:r>
        <w:r>
          <w:rPr>
            <w:rFonts w:cs="Times New Roman" w:hAnsi="Times New Roman" w:eastAsia="Times New Roman" w:ascii="Times New Roman"/>
            <w:spacing w:val="0"/>
            <w:w w:val="100"/>
            <w:sz w:val="18"/>
            <w:szCs w:val="18"/>
          </w:rPr>
        </w:r>
      </w:hyperlink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0"/>
      </w:pP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Abstract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02" w:right="5258" w:firstLine="23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Diabetes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leading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causes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morbidity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mortality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worldwid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gnosis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diabetes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crucial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step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eatment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diabetes.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stud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we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int</w:t>
      </w:r>
      <w:r>
        <w:rPr>
          <w:rFonts w:cs="Times New Roman" w:hAnsi="Times New Roman" w:eastAsia="Times New Roman" w:ascii="Times New Roman"/>
          <w:spacing w:val="-9"/>
          <w:w w:val="10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oduce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app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oa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based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cept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on,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cat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gorizing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diabetes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harnessing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capabilities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neu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networks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enhance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accu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acy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9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93"/>
          <w:sz w:val="20"/>
          <w:szCs w:val="20"/>
        </w:rPr>
        <w:t>ficienc</w:t>
      </w:r>
      <w:r>
        <w:rPr>
          <w:rFonts w:cs="Times New Roman" w:hAnsi="Times New Roman" w:eastAsia="Times New Roman" w:ascii="Times New Roman"/>
          <w:spacing w:val="-10"/>
          <w:w w:val="9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9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8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dataset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comprises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49"/>
        <w:ind w:left="102" w:right="5258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768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women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than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21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yea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ve</w:t>
      </w:r>
      <w:r>
        <w:rPr>
          <w:rFonts w:cs="Times New Roman" w:hAnsi="Times New Roman" w:eastAsia="Times New Roman" w:ascii="Times New Roman"/>
          <w:spacing w:val="-3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model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perform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aining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valuating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learning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ates.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hi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ved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accu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acy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ate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80.78%,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ideal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learning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ate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0.01.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2" w:right="844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4"/>
          <w:w w:val="11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oduction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left="102" w:right="5257" w:firstLine="239"/>
      </w:pP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Diabetes</w:t>
      </w:r>
      <w:r>
        <w:rPr>
          <w:rFonts w:cs="Book Antiqua" w:hAnsi="Book Antiqua" w:eastAsia="Book Antiqua" w:ascii="Book Antiqua"/>
          <w:spacing w:val="16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long-term</w:t>
      </w:r>
      <w:r>
        <w:rPr>
          <w:rFonts w:cs="Book Antiqua" w:hAnsi="Book Antiqua" w:eastAsia="Book Antiqua" w:ascii="Book Antiqua"/>
          <w:spacing w:val="2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condition</w:t>
      </w:r>
      <w:r>
        <w:rPr>
          <w:rFonts w:cs="Book Antiqua" w:hAnsi="Book Antiqua" w:eastAsia="Book Antiqua" w:ascii="Book Antiqua"/>
          <w:spacing w:val="2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that</w:t>
      </w:r>
      <w:r>
        <w:rPr>
          <w:rFonts w:cs="Book Antiqua" w:hAnsi="Book Antiqua" w:eastAsia="Book Antiqua" w:ascii="Book Antiqua"/>
          <w:spacing w:val="1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impacts</w:t>
      </w:r>
      <w:r>
        <w:rPr>
          <w:rFonts w:cs="Book Antiqua" w:hAnsi="Book Antiqua" w:eastAsia="Book Antiqua" w:ascii="Book Antiqua"/>
          <w:spacing w:val="2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ind</w:t>
      </w:r>
      <w:r>
        <w:rPr>
          <w:rFonts w:cs="Book Antiqua" w:hAnsi="Book Antiqua" w:eastAsia="Book Antiqua" w:ascii="Book Antiqua"/>
          <w:spacing w:val="-5"/>
          <w:w w:val="87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vid-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uals</w:t>
      </w:r>
      <w:r>
        <w:rPr>
          <w:rFonts w:cs="Book Antiqua" w:hAnsi="Book Antiqua" w:eastAsia="Book Antiqua" w:ascii="Book Antiqua"/>
          <w:spacing w:val="2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across</w:t>
      </w:r>
      <w:r>
        <w:rPr>
          <w:rFonts w:cs="Book Antiqua" w:hAnsi="Book Antiqua" w:eastAsia="Book Antiqua" w:ascii="Book Antiqua"/>
          <w:spacing w:val="34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globe</w:t>
      </w:r>
      <w:r>
        <w:rPr>
          <w:rFonts w:cs="Book Antiqua" w:hAnsi="Book Antiqua" w:eastAsia="Book Antiqua" w:ascii="Book Antiqua"/>
          <w:spacing w:val="22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[14]).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Precise</w:t>
      </w:r>
      <w:r>
        <w:rPr>
          <w:rFonts w:cs="Book Antiqua" w:hAnsi="Book Antiqua" w:eastAsia="Book Antiqua" w:ascii="Book Antiqua"/>
          <w:spacing w:val="35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cat</w:t>
      </w:r>
      <w:r>
        <w:rPr>
          <w:rFonts w:cs="Book Antiqua" w:hAnsi="Book Antiqua" w:eastAsia="Book Antiqua" w:ascii="Book Antiqua"/>
          <w:spacing w:val="-3"/>
          <w:w w:val="9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gorization</w:t>
      </w:r>
      <w:r>
        <w:rPr>
          <w:rFonts w:cs="Book Antiqua" w:hAnsi="Book Antiqua" w:eastAsia="Book Antiqua" w:ascii="Book Antiqua"/>
          <w:spacing w:val="17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dia-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betes</w:t>
      </w:r>
      <w:r>
        <w:rPr>
          <w:rFonts w:cs="Book Antiqua" w:hAnsi="Book Antiqua" w:eastAsia="Book Antiqua" w:ascii="Book Antiqua"/>
          <w:spacing w:val="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information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plays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role,</w:t>
      </w:r>
      <w:r>
        <w:rPr>
          <w:rFonts w:cs="Book Antiqua" w:hAnsi="Book Antiqua" w:eastAsia="Book Antiqua" w:ascii="Book Antiqua"/>
          <w:spacing w:val="1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identifying</w:t>
      </w:r>
      <w:r>
        <w:rPr>
          <w:rFonts w:cs="Book Antiqua" w:hAnsi="Book Antiqua" w:eastAsia="Book Antiqua" w:ascii="Book Antiqua"/>
          <w:spacing w:val="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it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making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diag-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noses</w:t>
      </w:r>
      <w:r>
        <w:rPr>
          <w:rFonts w:cs="Book Antiqua" w:hAnsi="Book Antiqua" w:eastAsia="Book Antiqua" w:ascii="Book Antiqua"/>
          <w:spacing w:val="2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vising</w:t>
      </w:r>
      <w:r>
        <w:rPr>
          <w:rFonts w:cs="Book Antiqua" w:hAnsi="Book Antiqua" w:eastAsia="Book Antiqua" w:ascii="Book Antiqua"/>
          <w:spacing w:val="1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fect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treatment</w:t>
      </w:r>
      <w:r>
        <w:rPr>
          <w:rFonts w:cs="Book Antiqua" w:hAnsi="Book Antiqua" w:eastAsia="Book Antiqua" w:ascii="Book Antiqua"/>
          <w:spacing w:val="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strat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gies</w:t>
      </w:r>
      <w:r>
        <w:rPr>
          <w:rFonts w:cs="Book Antiqua" w:hAnsi="Book Antiqua" w:eastAsia="Book Antiqua" w:ascii="Book Antiqua"/>
          <w:spacing w:val="2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[17].O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er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years</w:t>
      </w:r>
      <w:r>
        <w:rPr>
          <w:rFonts w:cs="Book Antiqua" w:hAnsi="Book Antiqua" w:eastAsia="Book Antiqua" w:ascii="Book Antiqua"/>
          <w:spacing w:val="2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application</w:t>
      </w:r>
      <w:r>
        <w:rPr>
          <w:rFonts w:cs="Book Antiqua" w:hAnsi="Book Antiqua" w:eastAsia="Book Antiqua" w:ascii="Book Antiqua"/>
          <w:spacing w:val="2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machine</w:t>
      </w:r>
      <w:r>
        <w:rPr>
          <w:rFonts w:cs="Book Antiqua" w:hAnsi="Book Antiqua" w:eastAsia="Book Antiqua" w:ascii="Book Antiqua"/>
          <w:spacing w:val="2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learning</w:t>
      </w:r>
      <w:r>
        <w:rPr>
          <w:rFonts w:cs="Book Antiqua" w:hAnsi="Book Antiqua" w:eastAsia="Book Antiqua" w:ascii="Book Antiqua"/>
          <w:spacing w:val="1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methods</w:t>
      </w:r>
      <w:r>
        <w:rPr>
          <w:rFonts w:cs="Book Antiqua" w:hAnsi="Book Antiqua" w:eastAsia="Book Antiqua" w:ascii="Book Antiqua"/>
          <w:spacing w:val="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has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demonstrated</w:t>
      </w:r>
      <w:r>
        <w:rPr>
          <w:rFonts w:cs="Book Antiqua" w:hAnsi="Book Antiqua" w:eastAsia="Book Antiqua" w:ascii="Book Antiqua"/>
          <w:spacing w:val="1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encouraging</w:t>
      </w:r>
      <w:r>
        <w:rPr>
          <w:rFonts w:cs="Book Antiqua" w:hAnsi="Book Antiqua" w:eastAsia="Book Antiqua" w:ascii="Book Antiqua"/>
          <w:spacing w:val="3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outcomes</w:t>
      </w:r>
      <w:r>
        <w:rPr>
          <w:rFonts w:cs="Book Antiqua" w:hAnsi="Book Antiqua" w:eastAsia="Book Antiqua" w:ascii="Book Antiqua"/>
          <w:spacing w:val="3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analyzing</w:t>
      </w:r>
      <w:r>
        <w:rPr>
          <w:rFonts w:cs="Book Antiqua" w:hAnsi="Book Antiqua" w:eastAsia="Book Antiqua" w:ascii="Book Antiqua"/>
          <w:spacing w:val="7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medical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data</w:t>
      </w:r>
      <w:r>
        <w:rPr>
          <w:rFonts w:cs="Book Antiqua" w:hAnsi="Book Antiqua" w:eastAsia="Book Antiqua" w:ascii="Book Antiqua"/>
          <w:spacing w:val="12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particularly</w:t>
      </w:r>
      <w:r>
        <w:rPr>
          <w:rFonts w:cs="Book Antiqua" w:hAnsi="Book Antiqua" w:eastAsia="Book Antiqua" w:ascii="Book Antiqua"/>
          <w:spacing w:val="37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when</w:t>
      </w:r>
      <w:r>
        <w:rPr>
          <w:rFonts w:cs="Book Antiqua" w:hAnsi="Book Antiqua" w:eastAsia="Book Antiqua" w:ascii="Book Antiqua"/>
          <w:spacing w:val="21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it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comes</w:t>
      </w:r>
      <w:r>
        <w:rPr>
          <w:rFonts w:cs="Book Antiqua" w:hAnsi="Book Antiqua" w:eastAsia="Book Antiqua" w:ascii="Book Antiqua"/>
          <w:spacing w:val="13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classifying</w:t>
      </w:r>
      <w:r>
        <w:rPr>
          <w:rFonts w:cs="Book Antiqua" w:hAnsi="Book Antiqua" w:eastAsia="Book Antiqua" w:ascii="Book Antiqua"/>
          <w:spacing w:val="33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diabetes</w:t>
      </w:r>
      <w:r>
        <w:rPr>
          <w:rFonts w:cs="Book Antiqua" w:hAnsi="Book Antiqua" w:eastAsia="Book Antiqua" w:ascii="Book Antiqua"/>
          <w:spacing w:val="7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[8],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[18],</w:t>
      </w:r>
      <w:r>
        <w:rPr>
          <w:rFonts w:cs="Book Antiqua" w:hAnsi="Book Antiqua" w:eastAsia="Book Antiqua" w:ascii="Book Antiqua"/>
          <w:spacing w:val="2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[3],</w:t>
      </w:r>
      <w:r>
        <w:rPr>
          <w:rFonts w:cs="Book Antiqua" w:hAnsi="Book Antiqua" w:eastAsia="Book Antiqua" w:ascii="Book Antiqua"/>
          <w:spacing w:val="3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[21].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3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This</w:t>
      </w:r>
      <w:r>
        <w:rPr>
          <w:rFonts w:cs="Book Antiqua" w:hAnsi="Book Antiqua" w:eastAsia="Book Antiqua" w:ascii="Book Antiqua"/>
          <w:spacing w:val="-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study</w:t>
      </w:r>
      <w:r>
        <w:rPr>
          <w:rFonts w:cs="Book Antiqua" w:hAnsi="Book Antiqua" w:eastAsia="Book Antiqua" w:ascii="Book Antiqua"/>
          <w:spacing w:val="29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introduces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an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approach</w:t>
      </w:r>
      <w:r>
        <w:rPr>
          <w:rFonts w:cs="Book Antiqua" w:hAnsi="Book Antiqua" w:eastAsia="Book Antiqua" w:ascii="Book Antiqua"/>
          <w:spacing w:val="2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based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on</w:t>
      </w:r>
      <w:r>
        <w:rPr>
          <w:rFonts w:cs="Book Antiqua" w:hAnsi="Book Antiqua" w:eastAsia="Book Antiqua" w:ascii="Book Antiqua"/>
          <w:spacing w:val="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perceptron,</w:t>
      </w:r>
      <w:r>
        <w:rPr>
          <w:rFonts w:cs="Book Antiqua" w:hAnsi="Book Antiqua" w:eastAsia="Book Antiqua" w:ascii="Book Antiqua"/>
          <w:spacing w:val="1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-2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cat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gorizing</w:t>
      </w:r>
      <w:r>
        <w:rPr>
          <w:rFonts w:cs="Book Antiqua" w:hAnsi="Book Antiqua" w:eastAsia="Book Antiqua" w:ascii="Book Antiqua"/>
          <w:spacing w:val="2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diabetes</w:t>
      </w:r>
      <w:r>
        <w:rPr>
          <w:rFonts w:cs="Book Antiqua" w:hAnsi="Book Antiqua" w:eastAsia="Book Antiqua" w:ascii="Book Antiqua"/>
          <w:spacing w:val="1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data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by</w:t>
      </w:r>
      <w:r>
        <w:rPr>
          <w:rFonts w:cs="Book Antiqua" w:hAnsi="Book Antiqua" w:eastAsia="Book Antiqua" w:ascii="Book Antiqua"/>
          <w:spacing w:val="1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harnessing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capabilities</w:t>
      </w:r>
      <w:r>
        <w:rPr>
          <w:rFonts w:cs="Book Antiqua" w:hAnsi="Book Antiqua" w:eastAsia="Book Antiqua" w:ascii="Book Antiqua"/>
          <w:spacing w:val="2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neural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net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orks</w:t>
      </w:r>
      <w:r>
        <w:rPr>
          <w:rFonts w:cs="Book Antiqua" w:hAnsi="Book Antiqua" w:eastAsia="Book Antiqua" w:ascii="Book Antiqua"/>
          <w:spacing w:val="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enhance</w:t>
      </w:r>
      <w:r>
        <w:rPr>
          <w:rFonts w:cs="Book Antiqua" w:hAnsi="Book Antiqua" w:eastAsia="Book Antiqua" w:ascii="Book Antiqua"/>
          <w:spacing w:val="1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accura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c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2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ficien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c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  <w:sectPr>
          <w:pgNumType w:start="1"/>
          <w:pgMar w:footer="975" w:header="0" w:top="1480" w:bottom="280" w:left="900" w:right="1220"/>
          <w:footerReference w:type="default" r:id="rId4"/>
          <w:pgSz w:w="12240" w:h="15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/>
        <w:ind w:left="10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this</w:t>
      </w:r>
      <w:r>
        <w:rPr>
          <w:rFonts w:cs="Book Antiqua" w:hAnsi="Book Antiqua" w:eastAsia="Book Antiqua" w:ascii="Book Antiqua"/>
          <w:spacing w:val="-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section</w:t>
      </w:r>
      <w:r>
        <w:rPr>
          <w:rFonts w:cs="Book Antiqua" w:hAnsi="Book Antiqua" w:eastAsia="Book Antiqua" w:ascii="Book Antiqua"/>
          <w:spacing w:val="14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we</w:t>
      </w:r>
      <w:r>
        <w:rPr>
          <w:rFonts w:cs="Book Antiqua" w:hAnsi="Book Antiqua" w:eastAsia="Book Antiqua" w:ascii="Book Antiqua"/>
          <w:spacing w:val="-1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wil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l</w:t>
      </w:r>
      <w:r>
        <w:rPr>
          <w:rFonts w:cs="Book Antiqua" w:hAnsi="Book Antiqua" w:eastAsia="Book Antiqua" w:ascii="Book Antiqua"/>
          <w:spacing w:val="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del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into</w:t>
      </w:r>
      <w:r>
        <w:rPr>
          <w:rFonts w:cs="Book Antiqua" w:hAnsi="Book Antiqua" w:eastAsia="Book Antiqua" w:ascii="Book Antiqua"/>
          <w:spacing w:val="-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materials</w:t>
      </w:r>
      <w:r>
        <w:rPr>
          <w:rFonts w:cs="Book Antiqua" w:hAnsi="Book Antiqua" w:eastAsia="Book Antiqua" w:ascii="Book Antiqua"/>
          <w:spacing w:val="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-1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meth-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ods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utilized</w:t>
      </w:r>
      <w:r>
        <w:rPr>
          <w:rFonts w:cs="Book Antiqua" w:hAnsi="Book Antiqua" w:eastAsia="Book Antiqua" w:ascii="Book Antiqua"/>
          <w:spacing w:val="3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research</w:t>
      </w:r>
      <w:r>
        <w:rPr>
          <w:rFonts w:cs="Book Antiqua" w:hAnsi="Book Antiqua" w:eastAsia="Book Antiqua" w:ascii="Book Antiqua"/>
          <w:spacing w:val="34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stud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.</w:t>
      </w:r>
      <w:r>
        <w:rPr>
          <w:rFonts w:cs="Book Antiqua" w:hAnsi="Book Antiqua" w:eastAsia="Book Antiqua" w:ascii="Book Antiqua"/>
          <w:spacing w:val="2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Subsequently</w:t>
      </w:r>
      <w:r>
        <w:rPr>
          <w:rFonts w:cs="Book Antiqua" w:hAnsi="Book Antiqua" w:eastAsia="Book Antiqua" w:ascii="Book Antiqua"/>
          <w:spacing w:val="34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we</w:t>
      </w:r>
      <w:r>
        <w:rPr>
          <w:rFonts w:cs="Book Antiqua" w:hAnsi="Book Antiqua" w:eastAsia="Book Antiqua" w:ascii="Book Antiqua"/>
          <w:spacing w:val="-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will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pr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vide</w:t>
      </w:r>
      <w:r>
        <w:rPr>
          <w:rFonts w:cs="Book Antiqua" w:hAnsi="Book Antiqua" w:eastAsia="Book Antiqua" w:ascii="Book Antiqua"/>
          <w:spacing w:val="6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breakd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wn</w:t>
      </w:r>
      <w:r>
        <w:rPr>
          <w:rFonts w:cs="Book Antiqua" w:hAnsi="Book Antiqua" w:eastAsia="Book Antiqua" w:ascii="Book Antiqua"/>
          <w:spacing w:val="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dataset,</w:t>
      </w:r>
      <w:r>
        <w:rPr>
          <w:rFonts w:cs="Book Antiqua" w:hAnsi="Book Antiqua" w:eastAsia="Book Antiqua" w:ascii="Book Antiqua"/>
          <w:spacing w:val="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methods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-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approach,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subsequent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subsections.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2.1.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Dataset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dataset</w:t>
      </w:r>
      <w:r>
        <w:rPr>
          <w:rFonts w:cs="Book Antiqua" w:hAnsi="Book Antiqua" w:eastAsia="Book Antiqua" w:ascii="Book Antiqua"/>
          <w:spacing w:val="26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utilized</w:t>
      </w:r>
      <w:r>
        <w:rPr>
          <w:rFonts w:cs="Book Antiqua" w:hAnsi="Book Antiqua" w:eastAsia="Book Antiqua" w:ascii="Book Antiqua"/>
          <w:spacing w:val="3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this</w:t>
      </w:r>
      <w:r>
        <w:rPr>
          <w:rFonts w:cs="Book Antiqua" w:hAnsi="Book Antiqua" w:eastAsia="Book Antiqua" w:ascii="Book Antiqua"/>
          <w:spacing w:val="-1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research</w:t>
      </w:r>
      <w:r>
        <w:rPr>
          <w:rFonts w:cs="Book Antiqua" w:hAnsi="Book Antiqua" w:eastAsia="Book Antiqua" w:ascii="Book Antiqua"/>
          <w:spacing w:val="3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corresponds</w:t>
      </w:r>
      <w:r>
        <w:rPr>
          <w:rFonts w:cs="Book Antiqua" w:hAnsi="Book Antiqua" w:eastAsia="Book Antiqua" w:ascii="Book Antiqua"/>
          <w:spacing w:val="2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Pima</w:t>
      </w:r>
      <w:r>
        <w:rPr>
          <w:rFonts w:cs="Book Antiqua" w:hAnsi="Book Antiqua" w:eastAsia="Book Antiqua" w:ascii="Book Antiqua"/>
          <w:spacing w:val="2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Indian</w:t>
      </w:r>
      <w:r>
        <w:rPr>
          <w:rFonts w:cs="Book Antiqua" w:hAnsi="Book Antiqua" w:eastAsia="Book Antiqua" w:ascii="Book Antiqua"/>
          <w:spacing w:val="1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community</w:t>
      </w:r>
      <w:r>
        <w:rPr>
          <w:rFonts w:cs="Book Antiqua" w:hAnsi="Book Antiqua" w:eastAsia="Book Antiqua" w:ascii="Book Antiqua"/>
          <w:spacing w:val="1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situated</w:t>
      </w:r>
      <w:r>
        <w:rPr>
          <w:rFonts w:cs="Book Antiqua" w:hAnsi="Book Antiqua" w:eastAsia="Book Antiqua" w:ascii="Book Antiqua"/>
          <w:spacing w:val="1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near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Phoenix,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Arizona,</w:t>
      </w:r>
      <w:r>
        <w:rPr>
          <w:rFonts w:cs="Book Antiqua" w:hAnsi="Book Antiqua" w:eastAsia="Book Antiqua" w:ascii="Book Antiqua"/>
          <w:spacing w:val="3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dataset</w:t>
      </w:r>
      <w:r>
        <w:rPr>
          <w:rFonts w:cs="Book Antiqua" w:hAnsi="Book Antiqua" w:eastAsia="Book Antiqua" w:ascii="Book Antiqua"/>
          <w:spacing w:val="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that</w:t>
      </w:r>
      <w:r>
        <w:rPr>
          <w:rFonts w:cs="Book Antiqua" w:hAnsi="Book Antiqua" w:eastAsia="Book Antiqua" w:ascii="Book Antiqua"/>
          <w:spacing w:val="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has</w:t>
      </w:r>
      <w:r>
        <w:rPr>
          <w:rFonts w:cs="Book Antiqua" w:hAnsi="Book Antiqua" w:eastAsia="Book Antiqua" w:ascii="Book Antiqua"/>
          <w:spacing w:val="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been</w:t>
      </w:r>
      <w:r>
        <w:rPr>
          <w:rFonts w:cs="Book Antiqua" w:hAnsi="Book Antiqua" w:eastAsia="Book Antiqua" w:ascii="Book Antiqua"/>
          <w:spacing w:val="1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continuously</w:t>
      </w:r>
      <w:r>
        <w:rPr>
          <w:rFonts w:cs="Book Antiqua" w:hAnsi="Book Antiqua" w:eastAsia="Book Antiqua" w:ascii="Book Antiqua"/>
          <w:spacing w:val="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xamined</w:t>
      </w:r>
      <w:r>
        <w:rPr>
          <w:rFonts w:cs="Book Antiqua" w:hAnsi="Book Antiqua" w:eastAsia="Book Antiqua" w:ascii="Book Antiqua"/>
          <w:spacing w:val="1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since</w:t>
      </w:r>
      <w:r>
        <w:rPr>
          <w:rFonts w:cs="Book Antiqua" w:hAnsi="Book Antiqua" w:eastAsia="Book Antiqua" w:ascii="Book Antiqua"/>
          <w:spacing w:val="2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1965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by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National</w:t>
      </w:r>
      <w:r>
        <w:rPr>
          <w:rFonts w:cs="Book Antiqua" w:hAnsi="Book Antiqua" w:eastAsia="Book Antiqua" w:ascii="Book Antiqua"/>
          <w:spacing w:val="1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Institute</w:t>
      </w:r>
      <w:r>
        <w:rPr>
          <w:rFonts w:cs="Book Antiqua" w:hAnsi="Book Antiqua" w:eastAsia="Book Antiqua" w:ascii="Book Antiqua"/>
          <w:spacing w:val="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Diabetes</w:t>
      </w:r>
      <w:r>
        <w:rPr>
          <w:rFonts w:cs="Book Antiqua" w:hAnsi="Book Antiqua" w:eastAsia="Book Antiqua" w:ascii="Book Antiqua"/>
          <w:spacing w:val="3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Digest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3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Kidn</w:t>
      </w:r>
      <w:r>
        <w:rPr>
          <w:rFonts w:cs="Book Antiqua" w:hAnsi="Book Antiqua" w:eastAsia="Book Antiqua" w:ascii="Book Antiqua"/>
          <w:spacing w:val="-3"/>
          <w:w w:val="9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Diseases</w:t>
      </w:r>
      <w:r>
        <w:rPr>
          <w:rFonts w:cs="Book Antiqua" w:hAnsi="Book Antiqua" w:eastAsia="Book Antiqua" w:ascii="Book Antiqua"/>
          <w:spacing w:val="4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[24]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br w:type="column"/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left"/>
        <w:ind w:left="556"/>
      </w:pPr>
      <w:r>
        <w:pict>
          <v:shape type="#_x0000_t75" style="position:absolute;margin-left:308.862pt;margin-top:-386.13pt;width:236.255pt;height:382.485pt;mso-position-horizontal-relative:page;mso-position-vertical-relative:paragraph;z-index:-515">
            <v:imagedata o:title="" r:id="rId6"/>
          </v:shape>
        </w:pic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Figure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1.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</w:t>
      </w:r>
      <w:r>
        <w:rPr>
          <w:rFonts w:cs="Book Antiqua" w:hAnsi="Book Antiqua" w:eastAsia="Book Antiqua" w:ascii="Book Antiqua"/>
          <w:spacing w:val="-1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histogram</w:t>
      </w:r>
      <w:r>
        <w:rPr>
          <w:rFonts w:cs="Book Antiqua" w:hAnsi="Book Antiqua" w:eastAsia="Book Antiqua" w:ascii="Book Antiqua"/>
          <w:spacing w:val="-3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for</w:t>
      </w:r>
      <w:r>
        <w:rPr>
          <w:rFonts w:cs="Book Antiqua" w:hAnsi="Book Antiqua" w:eastAsia="Book Antiqua" w:ascii="Book Antiqua"/>
          <w:spacing w:val="1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each</w:t>
      </w:r>
      <w:r>
        <w:rPr>
          <w:rFonts w:cs="Book Antiqua" w:hAnsi="Book Antiqua" w:eastAsia="Book Antiqua" w:ascii="Book Antiqua"/>
          <w:spacing w:val="12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numerical</w:t>
      </w:r>
      <w:r>
        <w:rPr>
          <w:rFonts w:cs="Book Antiqua" w:hAnsi="Book Antiqua" w:eastAsia="Book Antiqua" w:ascii="Book Antiqua"/>
          <w:spacing w:val="5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attri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b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ute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right="82" w:firstLine="239"/>
        <w:sectPr>
          <w:type w:val="continuous"/>
          <w:pgSz w:w="12240" w:h="15840"/>
          <w:pgMar w:top="1480" w:bottom="280" w:left="900" w:right="1220"/>
          <w:cols w:num="2" w:equalWidth="off">
            <w:col w:w="4828" w:space="449"/>
            <w:col w:w="4843"/>
          </w:cols>
        </w:sectPr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PIMA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Indian</w:t>
      </w:r>
      <w:r>
        <w:rPr>
          <w:rFonts w:cs="Book Antiqua" w:hAnsi="Book Antiqua" w:eastAsia="Book Antiqua" w:ascii="Book Antiqua"/>
          <w:spacing w:val="2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diabetes</w:t>
      </w:r>
      <w:r>
        <w:rPr>
          <w:rFonts w:cs="Book Antiqua" w:hAnsi="Book Antiqua" w:eastAsia="Book Antiqua" w:ascii="Book Antiqua"/>
          <w:spacing w:val="4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dataset</w:t>
      </w:r>
      <w:r>
        <w:rPr>
          <w:rFonts w:cs="Book Antiqua" w:hAnsi="Book Antiqua" w:eastAsia="Book Antiqua" w:ascii="Book Antiqua"/>
          <w:spacing w:val="2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(PIDD)</w:t>
      </w:r>
      <w:r>
        <w:rPr>
          <w:rFonts w:cs="Book Antiqua" w:hAnsi="Book Antiqua" w:eastAsia="Book Antiqua" w:ascii="Book Antiqua"/>
          <w:spacing w:val="-1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consists</w:t>
      </w:r>
      <w:r>
        <w:rPr>
          <w:rFonts w:cs="Book Antiqua" w:hAnsi="Book Antiqua" w:eastAsia="Book Antiqua" w:ascii="Book Antiqua"/>
          <w:spacing w:val="25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1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9</w:t>
      </w:r>
      <w:r>
        <w:rPr>
          <w:rFonts w:cs="Book Antiqua" w:hAnsi="Book Antiqua" w:eastAsia="Book Antiqua" w:ascii="Book Antiqua"/>
          <w:spacing w:val="2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at-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tri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b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utes,</w:t>
      </w:r>
      <w:r>
        <w:rPr>
          <w:rFonts w:cs="Book Antiqua" w:hAnsi="Book Antiqua" w:eastAsia="Book Antiqua" w:ascii="Book Antiqua"/>
          <w:spacing w:val="3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8</w:t>
      </w:r>
      <w:r>
        <w:rPr>
          <w:rFonts w:cs="Book Antiqua" w:hAnsi="Book Antiqua" w:eastAsia="Book Antiqua" w:ascii="Book Antiqua"/>
          <w:spacing w:val="2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predictors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3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25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1</w:t>
      </w:r>
      <w:r>
        <w:rPr>
          <w:rFonts w:cs="Book Antiqua" w:hAnsi="Book Antiqua" w:eastAsia="Book Antiqua" w:ascii="Book Antiqua"/>
          <w:spacing w:val="2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class</w:t>
      </w:r>
      <w:r>
        <w:rPr>
          <w:rFonts w:cs="Book Antiqua" w:hAnsi="Book Antiqua" w:eastAsia="Book Antiqua" w:ascii="Book Antiqua"/>
          <w:spacing w:val="-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label.</w:t>
      </w:r>
      <w:r>
        <w:rPr>
          <w:rFonts w:cs="Book Antiqua" w:hAnsi="Book Antiqua" w:eastAsia="Book Antiqua" w:ascii="Book Antiqua"/>
          <w:spacing w:val="3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dataset</w:t>
      </w:r>
      <w:r>
        <w:rPr>
          <w:rFonts w:cs="Book Antiqua" w:hAnsi="Book Antiqua" w:eastAsia="Book Antiqua" w:ascii="Book Antiqua"/>
          <w:spacing w:val="2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com-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prises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2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768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omen</w:t>
      </w:r>
      <w:r>
        <w:rPr>
          <w:rFonts w:cs="Book Antiqua" w:hAnsi="Book Antiqua" w:eastAsia="Book Antiqua" w:ascii="Book Antiqua"/>
          <w:spacing w:val="-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with</w:t>
      </w:r>
      <w:r>
        <w:rPr>
          <w:rFonts w:cs="Book Antiqua" w:hAnsi="Book Antiqua" w:eastAsia="Book Antiqua" w:ascii="Book Antiqua"/>
          <w:spacing w:val="-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age</w:t>
      </w:r>
      <w:r>
        <w:rPr>
          <w:rFonts w:cs="Book Antiqua" w:hAnsi="Book Antiqua" w:eastAsia="Book Antiqua" w:ascii="Book Antiqua"/>
          <w:spacing w:val="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2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more</w:t>
      </w:r>
      <w:r>
        <w:rPr>
          <w:rFonts w:cs="Book Antiqua" w:hAnsi="Book Antiqua" w:eastAsia="Book Antiqua" w:ascii="Book Antiqua"/>
          <w:spacing w:val="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than</w:t>
      </w:r>
      <w:r>
        <w:rPr>
          <w:rFonts w:cs="Book Antiqua" w:hAnsi="Book Antiqua" w:eastAsia="Book Antiqua" w:ascii="Book Antiqua"/>
          <w:spacing w:val="-6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21</w:t>
      </w:r>
      <w:r>
        <w:rPr>
          <w:rFonts w:cs="Book Antiqua" w:hAnsi="Book Antiqua" w:eastAsia="Book Antiqua" w:ascii="Book Antiqua"/>
          <w:spacing w:val="-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years.</w:t>
      </w:r>
      <w:r>
        <w:rPr>
          <w:rFonts w:cs="Book Antiqua" w:hAnsi="Book Antiqua" w:eastAsia="Book Antiqua" w:ascii="Book Antiqua"/>
          <w:spacing w:val="14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Ab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depicted</w:t>
      </w:r>
      <w:r>
        <w:rPr>
          <w:rFonts w:cs="Book Antiqua" w:hAnsi="Book Antiqua" w:eastAsia="Book Antiqua" w:ascii="Book Antiqua"/>
          <w:spacing w:val="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are</w:t>
      </w:r>
      <w:r>
        <w:rPr>
          <w:rFonts w:cs="Book Antiqua" w:hAnsi="Book Antiqua" w:eastAsia="Book Antiqua" w:ascii="Book Antiqua"/>
          <w:spacing w:val="1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histogram</w:t>
      </w:r>
      <w:r>
        <w:rPr>
          <w:rFonts w:cs="Book Antiqua" w:hAnsi="Book Antiqua" w:eastAsia="Book Antiqua" w:ascii="Book Antiqua"/>
          <w:spacing w:val="1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plots</w:t>
      </w:r>
      <w:r>
        <w:rPr>
          <w:rFonts w:cs="Book Antiqua" w:hAnsi="Book Antiqua" w:eastAsia="Book Antiqua" w:ascii="Book Antiqua"/>
          <w:spacing w:val="1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table</w:t>
      </w:r>
      <w:r>
        <w:rPr>
          <w:rFonts w:cs="Book Antiqua" w:hAnsi="Book Antiqua" w:eastAsia="Book Antiqua" w:ascii="Book Antiqua"/>
          <w:spacing w:val="2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with</w:t>
      </w:r>
      <w:r>
        <w:rPr>
          <w:rFonts w:cs="Book Antiqua" w:hAnsi="Book Antiqua" w:eastAsia="Book Antiqua" w:ascii="Book Antiqua"/>
          <w:spacing w:val="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description</w:t>
      </w:r>
      <w:r>
        <w:rPr>
          <w:rFonts w:cs="Book Antiqua" w:hAnsi="Book Antiqua" w:eastAsia="Book Antiqua" w:ascii="Book Antiqua"/>
          <w:spacing w:val="1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4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each</w:t>
      </w:r>
      <w:r>
        <w:rPr>
          <w:rFonts w:cs="Book Antiqua" w:hAnsi="Book Antiqua" w:eastAsia="Book Antiqua" w:ascii="Book Antiqua"/>
          <w:spacing w:val="4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attri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b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ute(s)</w:t>
      </w:r>
      <w:r>
        <w:rPr>
          <w:rFonts w:cs="Book Antiqua" w:hAnsi="Book Antiqua" w:eastAsia="Book Antiqua" w:ascii="Book Antiqua"/>
          <w:spacing w:val="1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3"/>
          <w:sz w:val="20"/>
          <w:szCs w:val="20"/>
        </w:rPr>
        <w:t>PIDD</w:t>
      </w:r>
      <w:r>
        <w:rPr>
          <w:rFonts w:cs="Book Antiqua" w:hAnsi="Book Antiqua" w:eastAsia="Book Antiqua" w:ascii="Book Antiqua"/>
          <w:spacing w:val="3"/>
          <w:w w:val="93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[16]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34" w:hRule="exact"/>
        </w:trPr>
        <w:tc>
          <w:tcPr>
            <w:tcW w:w="81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20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S</w:t>
            </w:r>
            <w:r>
              <w:rPr>
                <w:rFonts w:cs="Book Antiqua" w:hAnsi="Book Antiqua" w:eastAsia="Book Antiqua" w:ascii="Book Antiqua"/>
                <w:spacing w:val="-11"/>
                <w:w w:val="100"/>
                <w:position w:val="1"/>
                <w:sz w:val="20"/>
                <w:szCs w:val="20"/>
              </w:rPr>
              <w:t>r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.</w:t>
            </w:r>
            <w:r>
              <w:rPr>
                <w:rFonts w:cs="Book Antiqua" w:hAnsi="Book Antiqua" w:eastAsia="Book Antiqua" w:ascii="Book Antiqua"/>
                <w:spacing w:val="4"/>
                <w:w w:val="100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No.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024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20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Selected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5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20"/>
              <w:ind w:left="3"/>
            </w:pP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Attri</w:t>
            </w:r>
            <w:r>
              <w:rPr>
                <w:rFonts w:cs="Book Antiqua" w:hAnsi="Book Antiqua" w:eastAsia="Book Antiqua" w:ascii="Book Antiqua"/>
                <w:spacing w:val="-4"/>
                <w:w w:val="100"/>
                <w:position w:val="1"/>
                <w:sz w:val="20"/>
                <w:szCs w:val="20"/>
              </w:rPr>
              <w:t>b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utes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6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20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90"/>
                <w:position w:val="1"/>
                <w:sz w:val="20"/>
                <w:szCs w:val="20"/>
              </w:rPr>
              <w:t>Description</w:t>
            </w:r>
            <w:r>
              <w:rPr>
                <w:rFonts w:cs="Book Antiqua" w:hAnsi="Book Antiqua" w:eastAsia="Book Antiqua" w:ascii="Book Antiqua"/>
                <w:spacing w:val="5"/>
                <w:w w:val="90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of</w:t>
            </w:r>
            <w:r>
              <w:rPr>
                <w:rFonts w:cs="Book Antiqua" w:hAnsi="Book Antiqua" w:eastAsia="Book Antiqua" w:ascii="Book Antiqua"/>
                <w:spacing w:val="-11"/>
                <w:w w:val="100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90"/>
                <w:position w:val="1"/>
                <w:sz w:val="20"/>
                <w:szCs w:val="20"/>
              </w:rPr>
              <w:t>selected</w:t>
            </w:r>
            <w:r>
              <w:rPr>
                <w:rFonts w:cs="Book Antiqua" w:hAnsi="Book Antiqua" w:eastAsia="Book Antiqua" w:ascii="Book Antiqua"/>
                <w:spacing w:val="5"/>
                <w:w w:val="90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attri</w:t>
            </w:r>
            <w:r>
              <w:rPr>
                <w:rFonts w:cs="Book Antiqua" w:hAnsi="Book Antiqua" w:eastAsia="Book Antiqua" w:ascii="Book Antiqua"/>
                <w:spacing w:val="-4"/>
                <w:w w:val="100"/>
                <w:position w:val="1"/>
                <w:sz w:val="20"/>
                <w:szCs w:val="20"/>
              </w:rPr>
              <w:t>b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utes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0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20"/>
              <w:ind w:left="293"/>
            </w:pP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Range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3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20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87"/>
                <w:position w:val="1"/>
                <w:sz w:val="20"/>
                <w:szCs w:val="20"/>
              </w:rPr>
              <w:t>Attri</w:t>
            </w:r>
            <w:r>
              <w:rPr>
                <w:rFonts w:cs="Book Antiqua" w:hAnsi="Book Antiqua" w:eastAsia="Book Antiqua" w:ascii="Book Antiqua"/>
                <w:spacing w:val="-3"/>
                <w:w w:val="87"/>
                <w:position w:val="1"/>
                <w:sz w:val="20"/>
                <w:szCs w:val="20"/>
              </w:rPr>
              <w:t>b</w:t>
            </w:r>
            <w:r>
              <w:rPr>
                <w:rFonts w:cs="Book Antiqua" w:hAnsi="Book Antiqua" w:eastAsia="Book Antiqua" w:ascii="Book Antiqua"/>
                <w:spacing w:val="0"/>
                <w:w w:val="87"/>
                <w:position w:val="1"/>
                <w:sz w:val="20"/>
                <w:szCs w:val="20"/>
              </w:rPr>
              <w:t>ute</w:t>
            </w:r>
            <w:r>
              <w:rPr>
                <w:rFonts w:cs="Book Antiqua" w:hAnsi="Book Antiqua" w:eastAsia="Book Antiqua" w:ascii="Book Antiqua"/>
                <w:spacing w:val="14"/>
                <w:w w:val="87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-16"/>
                <w:w w:val="100"/>
                <w:position w:val="1"/>
                <w:sz w:val="20"/>
                <w:szCs w:val="20"/>
              </w:rPr>
              <w:t>T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ype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5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20"/>
              <w:ind w:left="164"/>
            </w:pPr>
            <w:r>
              <w:rPr>
                <w:rFonts w:cs="Book Antiqua" w:hAnsi="Book Antiqua" w:eastAsia="Book Antiqua" w:ascii="Book Antiqua"/>
                <w:spacing w:val="0"/>
                <w:w w:val="89"/>
                <w:position w:val="1"/>
                <w:sz w:val="20"/>
                <w:szCs w:val="20"/>
              </w:rPr>
              <w:t>Data</w:t>
            </w:r>
            <w:r>
              <w:rPr>
                <w:rFonts w:cs="Book Antiqua" w:hAnsi="Book Antiqua" w:eastAsia="Book Antiqua" w:ascii="Book Antiqua"/>
                <w:spacing w:val="5"/>
                <w:w w:val="89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-16"/>
                <w:w w:val="100"/>
                <w:position w:val="1"/>
                <w:sz w:val="20"/>
                <w:szCs w:val="20"/>
              </w:rPr>
              <w:t>T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ype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92" w:hRule="exact"/>
        </w:trPr>
        <w:tc>
          <w:tcPr>
            <w:tcW w:w="810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024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20"/>
              <w:ind w:left="116" w:right="-47"/>
            </w:pPr>
            <w:r>
              <w:rPr>
                <w:rFonts w:cs="Book Antiqua" w:hAnsi="Book Antiqua" w:eastAsia="Book Antiqua" w:ascii="Book Antiqua"/>
                <w:spacing w:val="0"/>
                <w:w w:val="89"/>
                <w:position w:val="1"/>
                <w:sz w:val="20"/>
                <w:szCs w:val="20"/>
              </w:rPr>
              <w:t>from</w:t>
            </w:r>
            <w:r>
              <w:rPr>
                <w:rFonts w:cs="Book Antiqua" w:hAnsi="Book Antiqua" w:eastAsia="Book Antiqua" w:ascii="Book Antiqua"/>
                <w:spacing w:val="5"/>
                <w:w w:val="89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PIDD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3641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02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398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55" w:type="dxa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</w:tr>
      <w:tr>
        <w:trPr>
          <w:trHeight w:val="592" w:hRule="exact"/>
        </w:trPr>
        <w:tc>
          <w:tcPr>
            <w:tcW w:w="810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24"/>
                <w:szCs w:val="24"/>
              </w:rPr>
              <w:jc w:val="left"/>
              <w:spacing w:before="5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center"/>
              <w:ind w:left="316" w:right="316"/>
            </w:pPr>
            <w:r>
              <w:rPr>
                <w:rFonts w:cs="Book Antiqua" w:hAnsi="Book Antiqua" w:eastAsia="Book Antiqua" w:ascii="Book Antiqua"/>
                <w:spacing w:val="0"/>
                <w:w w:val="99"/>
                <w:sz w:val="20"/>
                <w:szCs w:val="20"/>
              </w:rPr>
              <w:t>1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40" w:type="dxa"/>
            <w:gridSpan w:val="2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24"/>
                <w:szCs w:val="24"/>
              </w:rPr>
              <w:jc w:val="left"/>
              <w:spacing w:before="5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Book Antiqua" w:hAnsi="Book Antiqua" w:eastAsia="Book Antiqua" w:ascii="Book Antiqua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gnancies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41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24"/>
                <w:szCs w:val="24"/>
              </w:rPr>
              <w:jc w:val="left"/>
              <w:spacing w:before="5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Number</w:t>
            </w:r>
            <w:r>
              <w:rPr>
                <w:rFonts w:cs="Book Antiqua" w:hAnsi="Book Antiqua" w:eastAsia="Book Antiqua" w:ascii="Book Antiqua"/>
                <w:spacing w:val="6"/>
                <w:w w:val="87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Book Antiqua" w:hAnsi="Book Antiqua" w:eastAsia="Book Antiqua" w:ascii="Book Antiqua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times</w:t>
            </w:r>
            <w:r>
              <w:rPr>
                <w:rFonts w:cs="Book Antiqua" w:hAnsi="Book Antiqua" w:eastAsia="Book Antiqua" w:ascii="Book Antiqua"/>
                <w:spacing w:val="5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Book Antiqua" w:hAnsi="Book Antiqua" w:eastAsia="Book Antiqua" w:ascii="Book Antiqua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participant</w:t>
            </w:r>
            <w:r>
              <w:rPr>
                <w:rFonts w:cs="Book Antiqua" w:hAnsi="Book Antiqua" w:eastAsia="Book Antiqua" w:ascii="Book Antiqua"/>
                <w:spacing w:val="6"/>
                <w:w w:val="87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Book Antiqua" w:hAnsi="Book Antiqua" w:eastAsia="Book Antiqua" w:ascii="Book Antiqua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Book Antiqua" w:hAnsi="Book Antiqua" w:eastAsia="Book Antiqua" w:ascii="Book Antiqua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gnant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2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24"/>
                <w:szCs w:val="24"/>
              </w:rPr>
              <w:jc w:val="left"/>
              <w:spacing w:before="5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65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0-17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24"/>
                <w:szCs w:val="24"/>
              </w:rPr>
              <w:jc w:val="left"/>
              <w:spacing w:before="5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9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Feature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55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24"/>
                <w:szCs w:val="24"/>
              </w:rPr>
              <w:jc w:val="left"/>
              <w:spacing w:before="5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53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Numerical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717" w:hRule="exact"/>
        </w:trPr>
        <w:tc>
          <w:tcPr>
            <w:tcW w:w="81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center"/>
              <w:ind w:left="316" w:right="316"/>
            </w:pPr>
            <w:r>
              <w:rPr>
                <w:rFonts w:cs="Book Antiqua" w:hAnsi="Book Antiqua" w:eastAsia="Book Antiqua" w:ascii="Book Antiqua"/>
                <w:spacing w:val="0"/>
                <w:w w:val="99"/>
                <w:sz w:val="20"/>
                <w:szCs w:val="20"/>
              </w:rPr>
              <w:t>2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4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Glucose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4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40"/>
              <w:ind w:left="116" w:right="79"/>
            </w:pP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Plasma</w:t>
            </w:r>
            <w:r>
              <w:rPr>
                <w:rFonts w:cs="Book Antiqua" w:hAnsi="Book Antiqua" w:eastAsia="Book Antiqua" w:ascii="Book Antiqua"/>
                <w:spacing w:val="13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glucose</w:t>
            </w:r>
            <w:r>
              <w:rPr>
                <w:rFonts w:cs="Book Antiqua" w:hAnsi="Book Antiqua" w:eastAsia="Book Antiqua" w:ascii="Book Antiqua"/>
                <w:spacing w:val="27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concentration</w:t>
            </w:r>
            <w:r>
              <w:rPr>
                <w:rFonts w:cs="Book Antiqua" w:hAnsi="Book Antiqua" w:eastAsia="Book Antiqua" w:ascii="Book Antiqua"/>
                <w:spacing w:val="13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Book Antiqua" w:hAnsi="Book Antiqua" w:eastAsia="Book Antiqua" w:ascii="Book Antiqua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Book Antiqua" w:hAnsi="Book Antiqua" w:eastAsia="Book Antiqua" w:ascii="Book Antiqua"/>
                <w:spacing w:val="7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6"/>
                <w:sz w:val="20"/>
                <w:szCs w:val="20"/>
              </w:rPr>
              <w:t>hours</w:t>
            </w:r>
            <w:r>
              <w:rPr>
                <w:rFonts w:cs="Book Antiqua" w:hAnsi="Book Antiqua" w:eastAsia="Book Antiqua" w:ascii="Book Antiqua"/>
                <w:spacing w:val="15"/>
                <w:w w:val="86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an</w:t>
            </w:r>
            <w:r>
              <w:rPr>
                <w:rFonts w:cs="Book Antiqua" w:hAnsi="Book Antiqua" w:eastAsia="Book Antiqua" w:ascii="Book Antiqua"/>
                <w:spacing w:val="-1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oral</w:t>
            </w:r>
            <w:r>
              <w:rPr>
                <w:rFonts w:cs="Book Antiqua" w:hAnsi="Book Antiqua" w:eastAsia="Book Antiqua" w:ascii="Book Antiqua"/>
                <w:spacing w:val="5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glucose</w:t>
            </w:r>
            <w:r>
              <w:rPr>
                <w:rFonts w:cs="Book Antiqua" w:hAnsi="Book Antiqua" w:eastAsia="Book Antiqua" w:ascii="Book Antiqua"/>
                <w:spacing w:val="19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tolerance</w:t>
            </w:r>
            <w:r>
              <w:rPr>
                <w:rFonts w:cs="Book Antiqua" w:hAnsi="Book Antiqua" w:eastAsia="Book Antiqua" w:ascii="Book Antiqua"/>
                <w:spacing w:val="14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test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15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0-199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39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9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Feature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55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53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Numerical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56" w:hRule="exact"/>
        </w:trPr>
        <w:tc>
          <w:tcPr>
            <w:tcW w:w="81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center"/>
              <w:ind w:left="316" w:right="316"/>
            </w:pPr>
            <w:r>
              <w:rPr>
                <w:rFonts w:cs="Book Antiqua" w:hAnsi="Book Antiqua" w:eastAsia="Book Antiqua" w:ascii="Book Antiqua"/>
                <w:spacing w:val="0"/>
                <w:w w:val="99"/>
                <w:sz w:val="20"/>
                <w:szCs w:val="20"/>
              </w:rPr>
              <w:t>3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4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93"/>
                <w:sz w:val="20"/>
                <w:szCs w:val="20"/>
              </w:rPr>
              <w:t>Blood</w:t>
            </w:r>
            <w:r>
              <w:rPr>
                <w:rFonts w:cs="Book Antiqua" w:hAnsi="Book Antiqua" w:eastAsia="Book Antiqua" w:ascii="Book Antiqua"/>
                <w:spacing w:val="3"/>
                <w:w w:val="93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Pressure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4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both"/>
              <w:spacing w:lineRule="exact" w:line="240"/>
              <w:ind w:left="116" w:right="79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It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consists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Diastolic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Book Antiqua" w:hAnsi="Book Antiqua" w:eastAsia="Book Antiqua" w:ascii="Book Antiqua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pressure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(when</w:t>
            </w:r>
            <w:r>
              <w:rPr>
                <w:rFonts w:cs="Book Antiqua" w:hAnsi="Book Antiqua" w:eastAsia="Book Antiqua" w:ascii="Book Antiqua"/>
                <w:spacing w:val="40"/>
                <w:w w:val="88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blood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1"/>
                <w:w w:val="88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Book Antiqua" w:hAnsi="Book Antiqua" w:eastAsia="Book Antiqua" w:ascii="Book Antiqua"/>
                <w:spacing w:val="-3"/>
                <w:w w:val="100"/>
                <w:sz w:val="20"/>
                <w:szCs w:val="20"/>
              </w:rPr>
              <w:t>x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erts</w:t>
            </w:r>
            <w:r>
              <w:rPr>
                <w:rFonts w:cs="Book Antiqua" w:hAnsi="Book Antiqua" w:eastAsia="Book Antiqua" w:ascii="Book Antiqua"/>
                <w:spacing w:val="-17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into</w:t>
            </w:r>
            <w:r>
              <w:rPr>
                <w:rFonts w:cs="Book Antiqua" w:hAnsi="Book Antiqua" w:eastAsia="Book Antiqua" w:ascii="Book Antiqua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arteries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3"/>
                <w:w w:val="88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between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heart)(mm</w:t>
            </w:r>
            <w:r>
              <w:rPr>
                <w:rFonts w:cs="Book Antiqua" w:hAnsi="Book Antiqua" w:eastAsia="Book Antiqua" w:ascii="Book Antiqua"/>
                <w:spacing w:val="5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Hg)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15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0-122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39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9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Feature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55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53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Numerical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717" w:hRule="exact"/>
        </w:trPr>
        <w:tc>
          <w:tcPr>
            <w:tcW w:w="81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center"/>
              <w:ind w:left="316" w:right="316"/>
            </w:pPr>
            <w:r>
              <w:rPr>
                <w:rFonts w:cs="Book Antiqua" w:hAnsi="Book Antiqua" w:eastAsia="Book Antiqua" w:ascii="Book Antiqua"/>
                <w:spacing w:val="0"/>
                <w:w w:val="99"/>
                <w:sz w:val="20"/>
                <w:szCs w:val="20"/>
              </w:rPr>
              <w:t>4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4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93"/>
                <w:sz w:val="20"/>
                <w:szCs w:val="20"/>
              </w:rPr>
              <w:t>Skin</w:t>
            </w:r>
            <w:r>
              <w:rPr>
                <w:rFonts w:cs="Book Antiqua" w:hAnsi="Book Antiqua" w:eastAsia="Book Antiqua" w:ascii="Book Antiqua"/>
                <w:spacing w:val="3"/>
                <w:w w:val="93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Thickness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4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40"/>
              <w:ind w:left="116" w:right="79"/>
            </w:pPr>
            <w:r>
              <w:rPr>
                <w:rFonts w:cs="Book Antiqua" w:hAnsi="Book Antiqua" w:eastAsia="Book Antiqua" w:ascii="Book Antiqua"/>
                <w:spacing w:val="-6"/>
                <w:w w:val="90"/>
                <w:sz w:val="20"/>
                <w:szCs w:val="20"/>
              </w:rPr>
              <w:t>T</w:t>
            </w:r>
            <w:r>
              <w:rPr>
                <w:rFonts w:cs="Book Antiqua" w:hAnsi="Book Antiqua" w:eastAsia="Book Antiqua" w:ascii="Book Antiqua"/>
                <w:spacing w:val="0"/>
                <w:w w:val="90"/>
                <w:sz w:val="20"/>
                <w:szCs w:val="20"/>
              </w:rPr>
              <w:t>riceps</w:t>
            </w:r>
            <w:r>
              <w:rPr>
                <w:rFonts w:cs="Book Antiqua" w:hAnsi="Book Antiqua" w:eastAsia="Book Antiqua" w:ascii="Book Antiqua"/>
                <w:spacing w:val="15"/>
                <w:w w:val="9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90"/>
                <w:sz w:val="20"/>
                <w:szCs w:val="20"/>
              </w:rPr>
              <w:t>skinfold</w:t>
            </w:r>
            <w:r>
              <w:rPr>
                <w:rFonts w:cs="Book Antiqua" w:hAnsi="Book Antiqua" w:eastAsia="Book Antiqua" w:ascii="Book Antiqua"/>
                <w:spacing w:val="-2"/>
                <w:w w:val="9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90"/>
                <w:sz w:val="20"/>
                <w:szCs w:val="20"/>
              </w:rPr>
              <w:t>thickness</w:t>
            </w:r>
            <w:r>
              <w:rPr>
                <w:rFonts w:cs="Book Antiqua" w:hAnsi="Book Antiqua" w:eastAsia="Book Antiqua" w:ascii="Book Antiqua"/>
                <w:spacing w:val="5"/>
                <w:w w:val="9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90"/>
                <w:sz w:val="20"/>
                <w:szCs w:val="20"/>
              </w:rPr>
              <w:t>(mm).</w:t>
            </w:r>
            <w:r>
              <w:rPr>
                <w:rFonts w:cs="Book Antiqua" w:hAnsi="Book Antiqua" w:eastAsia="Book Antiqua" w:ascii="Book Antiqua"/>
                <w:spacing w:val="23"/>
                <w:w w:val="9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It</w:t>
            </w:r>
            <w:r>
              <w:rPr>
                <w:rFonts w:cs="Book Antiqua" w:hAnsi="Book Antiqua" w:eastAsia="Book Antiqua" w:ascii="Book Antiqua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Book Antiqua" w:hAnsi="Book Antiqua" w:eastAsia="Book Antiqua" w:ascii="Book Antiqua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con-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cluded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by</w:t>
            </w:r>
            <w:r>
              <w:rPr>
                <w:rFonts w:cs="Book Antiqua" w:hAnsi="Book Antiqua" w:eastAsia="Book Antiqua" w:ascii="Book Antiqua"/>
                <w:spacing w:val="8"/>
                <w:w w:val="88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the</w:t>
            </w:r>
            <w:r>
              <w:rPr>
                <w:rFonts w:cs="Book Antiqua" w:hAnsi="Book Antiqua" w:eastAsia="Book Antiqua" w:ascii="Book Antiqua"/>
                <w:spacing w:val="3"/>
                <w:w w:val="88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8"/>
                <w:sz w:val="20"/>
                <w:szCs w:val="20"/>
              </w:rPr>
              <w:t>collagen</w:t>
            </w:r>
            <w:r>
              <w:rPr>
                <w:rFonts w:cs="Book Antiqua" w:hAnsi="Book Antiqua" w:eastAsia="Book Antiqua" w:ascii="Book Antiqua"/>
                <w:spacing w:val="28"/>
                <w:w w:val="88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content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65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0-99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39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9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Feature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55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53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Numerical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78" w:hRule="exact"/>
        </w:trPr>
        <w:tc>
          <w:tcPr>
            <w:tcW w:w="81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center"/>
              <w:ind w:left="316" w:right="316"/>
            </w:pPr>
            <w:r>
              <w:rPr>
                <w:rFonts w:cs="Book Antiqua" w:hAnsi="Book Antiqua" w:eastAsia="Book Antiqua" w:ascii="Book Antiqua"/>
                <w:spacing w:val="0"/>
                <w:w w:val="99"/>
                <w:sz w:val="20"/>
                <w:szCs w:val="20"/>
              </w:rPr>
              <w:t>5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4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Insulin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4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86"/>
                <w:sz w:val="20"/>
                <w:szCs w:val="20"/>
              </w:rPr>
              <w:t>2-Hour</w:t>
            </w:r>
            <w:r>
              <w:rPr>
                <w:rFonts w:cs="Book Antiqua" w:hAnsi="Book Antiqua" w:eastAsia="Book Antiqua" w:ascii="Book Antiqua"/>
                <w:spacing w:val="26"/>
                <w:w w:val="86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6"/>
                <w:sz w:val="20"/>
                <w:szCs w:val="20"/>
              </w:rPr>
              <w:t>serum</w:t>
            </w:r>
            <w:r>
              <w:rPr>
                <w:rFonts w:cs="Book Antiqua" w:hAnsi="Book Antiqua" w:eastAsia="Book Antiqua" w:ascii="Book Antiqua"/>
                <w:spacing w:val="13"/>
                <w:w w:val="86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6"/>
                <w:sz w:val="20"/>
                <w:szCs w:val="20"/>
              </w:rPr>
              <w:t>insulin</w:t>
            </w:r>
            <w:r>
              <w:rPr>
                <w:rFonts w:cs="Book Antiqua" w:hAnsi="Book Antiqua" w:eastAsia="Book Antiqua" w:ascii="Book Antiqua"/>
                <w:spacing w:val="19"/>
                <w:w w:val="86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6"/>
                <w:sz w:val="20"/>
                <w:szCs w:val="20"/>
              </w:rPr>
              <w:t>(mu</w:t>
            </w:r>
            <w:r>
              <w:rPr>
                <w:rFonts w:cs="Book Antiqua" w:hAnsi="Book Antiqua" w:eastAsia="Book Antiqua" w:ascii="Book Antiqua"/>
                <w:spacing w:val="14"/>
                <w:w w:val="86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6"/>
                <w:sz w:val="20"/>
                <w:szCs w:val="20"/>
              </w:rPr>
              <w:t>U/ml)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15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0-846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39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9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Feature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55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53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Numerical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78" w:hRule="exact"/>
        </w:trPr>
        <w:tc>
          <w:tcPr>
            <w:tcW w:w="81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center"/>
              <w:ind w:left="316" w:right="316"/>
            </w:pPr>
            <w:r>
              <w:rPr>
                <w:rFonts w:cs="Book Antiqua" w:hAnsi="Book Antiqua" w:eastAsia="Book Antiqua" w:ascii="Book Antiqua"/>
                <w:spacing w:val="0"/>
                <w:w w:val="99"/>
                <w:sz w:val="20"/>
                <w:szCs w:val="20"/>
              </w:rPr>
              <w:t>6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4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BMI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4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91"/>
                <w:sz w:val="20"/>
                <w:szCs w:val="20"/>
              </w:rPr>
              <w:t>Body</w:t>
            </w:r>
            <w:r>
              <w:rPr>
                <w:rFonts w:cs="Book Antiqua" w:hAnsi="Book Antiqua" w:eastAsia="Book Antiqua" w:ascii="Book Antiqua"/>
                <w:spacing w:val="14"/>
                <w:w w:val="9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91"/>
                <w:sz w:val="20"/>
                <w:szCs w:val="20"/>
              </w:rPr>
              <w:t>mass</w:t>
            </w:r>
            <w:r>
              <w:rPr>
                <w:rFonts w:cs="Book Antiqua" w:hAnsi="Book Antiqua" w:eastAsia="Book Antiqua" w:ascii="Book Antiqua"/>
                <w:spacing w:val="-4"/>
                <w:w w:val="9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ind</w:t>
            </w:r>
            <w:r>
              <w:rPr>
                <w:rFonts w:cs="Book Antiqua" w:hAnsi="Book Antiqua" w:eastAsia="Book Antiqua" w:ascii="Book Antiqua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x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290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0-67.1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39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9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Feature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55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53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Numerical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59" w:hRule="exact"/>
        </w:trPr>
        <w:tc>
          <w:tcPr>
            <w:tcW w:w="81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center"/>
              <w:ind w:left="316" w:right="316"/>
            </w:pPr>
            <w:r>
              <w:rPr>
                <w:rFonts w:cs="Book Antiqua" w:hAnsi="Book Antiqua" w:eastAsia="Book Antiqua" w:ascii="Book Antiqua"/>
                <w:spacing w:val="0"/>
                <w:w w:val="99"/>
                <w:sz w:val="20"/>
                <w:szCs w:val="20"/>
              </w:rPr>
              <w:t>7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4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Diabetes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   </w:t>
            </w:r>
            <w:r>
              <w:rPr>
                <w:rFonts w:cs="Book Antiqua" w:hAnsi="Book Antiqua" w:eastAsia="Book Antiqua" w:ascii="Book Antiqua"/>
                <w:spacing w:val="37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Pedigree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4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91"/>
                <w:sz w:val="20"/>
                <w:szCs w:val="20"/>
              </w:rPr>
              <w:t>Synthesis</w:t>
            </w:r>
            <w:r>
              <w:rPr>
                <w:rFonts w:cs="Book Antiqua" w:hAnsi="Book Antiqua" w:eastAsia="Book Antiqua" w:ascii="Book Antiqua"/>
                <w:spacing w:val="31"/>
                <w:w w:val="9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Book Antiqua" w:hAnsi="Book Antiqua" w:eastAsia="Book Antiqua" w:ascii="Book Antiqua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Book Antiqua" w:hAnsi="Book Antiqua" w:eastAsia="Book Antiqua" w:ascii="Book Antiqua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diabetes</w:t>
            </w:r>
            <w:r>
              <w:rPr>
                <w:rFonts w:cs="Book Antiqua" w:hAnsi="Book Antiqua" w:eastAsia="Book Antiqua" w:ascii="Book Antiqua"/>
                <w:spacing w:val="32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mellitus</w:t>
            </w:r>
            <w:r>
              <w:rPr>
                <w:rFonts w:cs="Book Antiqua" w:hAnsi="Book Antiqua" w:eastAsia="Book Antiqua" w:ascii="Book Antiqua"/>
                <w:spacing w:val="32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history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0.078-2.42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39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9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Feature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55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53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Numerical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598" w:hRule="exact"/>
        </w:trPr>
        <w:tc>
          <w:tcPr>
            <w:tcW w:w="81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/>
        </w:tc>
        <w:tc>
          <w:tcPr>
            <w:tcW w:w="194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20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Function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64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20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in</w:t>
            </w:r>
            <w:r>
              <w:rPr>
                <w:rFonts w:cs="Book Antiqua" w:hAnsi="Book Antiqua" w:eastAsia="Book Antiqua" w:ascii="Book Antiqua"/>
                <w:spacing w:val="-10"/>
                <w:w w:val="100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position w:val="1"/>
                <w:sz w:val="20"/>
                <w:szCs w:val="20"/>
              </w:rPr>
              <w:t>relat</w:t>
            </w:r>
            <w:r>
              <w:rPr>
                <w:rFonts w:cs="Book Antiqua" w:hAnsi="Book Antiqua" w:eastAsia="Book Antiqua" w:ascii="Book Antiqua"/>
                <w:spacing w:val="-4"/>
                <w:w w:val="87"/>
                <w:position w:val="1"/>
                <w:sz w:val="20"/>
                <w:szCs w:val="20"/>
              </w:rPr>
              <w:t>i</w:t>
            </w:r>
            <w:r>
              <w:rPr>
                <w:rFonts w:cs="Book Antiqua" w:hAnsi="Book Antiqua" w:eastAsia="Book Antiqua" w:ascii="Book Antiqua"/>
                <w:spacing w:val="-3"/>
                <w:w w:val="87"/>
                <w:position w:val="1"/>
                <w:sz w:val="20"/>
                <w:szCs w:val="20"/>
              </w:rPr>
              <w:t>v</w:t>
            </w:r>
            <w:r>
              <w:rPr>
                <w:rFonts w:cs="Book Antiqua" w:hAnsi="Book Antiqua" w:eastAsia="Book Antiqua" w:ascii="Book Antiqua"/>
                <w:spacing w:val="0"/>
                <w:w w:val="87"/>
                <w:position w:val="1"/>
                <w:sz w:val="20"/>
                <w:szCs w:val="20"/>
              </w:rPr>
              <w:t>es</w:t>
            </w:r>
            <w:r>
              <w:rPr>
                <w:rFonts w:cs="Book Antiqua" w:hAnsi="Book Antiqua" w:eastAsia="Book Antiqua" w:ascii="Book Antiqua"/>
                <w:spacing w:val="36"/>
                <w:w w:val="87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position w:val="1"/>
                <w:sz w:val="20"/>
                <w:szCs w:val="20"/>
              </w:rPr>
              <w:t>and</w:t>
            </w:r>
            <w:r>
              <w:rPr>
                <w:rFonts w:cs="Book Antiqua" w:hAnsi="Book Antiqua" w:eastAsia="Book Antiqua" w:ascii="Book Antiqua"/>
                <w:spacing w:val="11"/>
                <w:w w:val="87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position w:val="1"/>
                <w:sz w:val="20"/>
                <w:szCs w:val="20"/>
              </w:rPr>
              <w:t>the</w:t>
            </w:r>
            <w:r>
              <w:rPr>
                <w:rFonts w:cs="Book Antiqua" w:hAnsi="Book Antiqua" w:eastAsia="Book Antiqua" w:ascii="Book Antiqua"/>
                <w:spacing w:val="17"/>
                <w:w w:val="87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position w:val="1"/>
                <w:sz w:val="20"/>
                <w:szCs w:val="20"/>
              </w:rPr>
              <w:t>geneti</w:t>
            </w:r>
            <w:r>
              <w:rPr>
                <w:rFonts w:cs="Book Antiqua" w:hAnsi="Book Antiqua" w:eastAsia="Book Antiqua" w:ascii="Book Antiqua"/>
                <w:spacing w:val="0"/>
                <w:w w:val="87"/>
                <w:position w:val="1"/>
                <w:sz w:val="20"/>
                <w:szCs w:val="20"/>
              </w:rPr>
              <w:t>c</w:t>
            </w:r>
            <w:r>
              <w:rPr>
                <w:rFonts w:cs="Book Antiqua" w:hAnsi="Book Antiqua" w:eastAsia="Book Antiqua" w:ascii="Book Antiqua"/>
                <w:spacing w:val="39"/>
                <w:w w:val="87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position w:val="1"/>
                <w:sz w:val="20"/>
                <w:szCs w:val="20"/>
              </w:rPr>
              <w:t>relationship</w:t>
            </w:r>
            <w:r>
              <w:rPr>
                <w:rFonts w:cs="Book Antiqua" w:hAnsi="Book Antiqua" w:eastAsia="Book Antiqua" w:ascii="Book Antiqua"/>
                <w:spacing w:val="28"/>
                <w:w w:val="87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of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spacing w:lineRule="exact" w:line="220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88"/>
                <w:position w:val="1"/>
                <w:sz w:val="20"/>
                <w:szCs w:val="20"/>
              </w:rPr>
              <w:t>those</w:t>
            </w:r>
            <w:r>
              <w:rPr>
                <w:rFonts w:cs="Book Antiqua" w:hAnsi="Book Antiqua" w:eastAsia="Book Antiqua" w:ascii="Book Antiqua"/>
                <w:spacing w:val="11"/>
                <w:w w:val="88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8"/>
                <w:position w:val="1"/>
                <w:sz w:val="20"/>
                <w:szCs w:val="20"/>
              </w:rPr>
              <w:t>relat</w:t>
            </w:r>
            <w:r>
              <w:rPr>
                <w:rFonts w:cs="Book Antiqua" w:hAnsi="Book Antiqua" w:eastAsia="Book Antiqua" w:ascii="Book Antiqua"/>
                <w:spacing w:val="-4"/>
                <w:w w:val="88"/>
                <w:position w:val="1"/>
                <w:sz w:val="20"/>
                <w:szCs w:val="20"/>
              </w:rPr>
              <w:t>i</w:t>
            </w:r>
            <w:r>
              <w:rPr>
                <w:rFonts w:cs="Book Antiqua" w:hAnsi="Book Antiqua" w:eastAsia="Book Antiqua" w:ascii="Book Antiqua"/>
                <w:spacing w:val="-3"/>
                <w:w w:val="88"/>
                <w:position w:val="1"/>
                <w:sz w:val="20"/>
                <w:szCs w:val="20"/>
              </w:rPr>
              <w:t>v</w:t>
            </w:r>
            <w:r>
              <w:rPr>
                <w:rFonts w:cs="Book Antiqua" w:hAnsi="Book Antiqua" w:eastAsia="Book Antiqua" w:ascii="Book Antiqua"/>
                <w:spacing w:val="0"/>
                <w:w w:val="88"/>
                <w:position w:val="1"/>
                <w:sz w:val="20"/>
                <w:szCs w:val="20"/>
              </w:rPr>
              <w:t>es</w:t>
            </w:r>
            <w:r>
              <w:rPr>
                <w:rFonts w:cs="Book Antiqua" w:hAnsi="Book Antiqua" w:eastAsia="Book Antiqua" w:ascii="Book Antiqua"/>
                <w:spacing w:val="17"/>
                <w:w w:val="88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8"/>
                <w:position w:val="1"/>
                <w:sz w:val="20"/>
                <w:szCs w:val="20"/>
              </w:rPr>
              <w:t>to</w:t>
            </w:r>
            <w:r>
              <w:rPr>
                <w:rFonts w:cs="Book Antiqua" w:hAnsi="Book Antiqua" w:eastAsia="Book Antiqua" w:ascii="Book Antiqua"/>
                <w:spacing w:val="6"/>
                <w:w w:val="88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8"/>
                <w:position w:val="1"/>
                <w:sz w:val="20"/>
                <w:szCs w:val="20"/>
              </w:rPr>
              <w:t>the</w:t>
            </w:r>
            <w:r>
              <w:rPr>
                <w:rFonts w:cs="Book Antiqua" w:hAnsi="Book Antiqua" w:eastAsia="Book Antiqua" w:ascii="Book Antiqua"/>
                <w:spacing w:val="3"/>
                <w:w w:val="88"/>
                <w:position w:val="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1"/>
                <w:sz w:val="20"/>
                <w:szCs w:val="20"/>
              </w:rPr>
              <w:t>subject[24]</w:t>
            </w:r>
            <w:r>
              <w:rPr>
                <w:rFonts w:cs="Book Antiqua" w:hAnsi="Book Antiqua" w:eastAsia="Book Antiqua" w:ascii="Book Antiqua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0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/>
        </w:tc>
        <w:tc>
          <w:tcPr>
            <w:tcW w:w="139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/>
        </w:tc>
        <w:tc>
          <w:tcPr>
            <w:tcW w:w="1155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/>
        </w:tc>
      </w:tr>
      <w:tr>
        <w:trPr>
          <w:trHeight w:val="478" w:hRule="exact"/>
        </w:trPr>
        <w:tc>
          <w:tcPr>
            <w:tcW w:w="81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center"/>
              <w:ind w:left="316" w:right="316"/>
            </w:pPr>
            <w:r>
              <w:rPr>
                <w:rFonts w:cs="Book Antiqua" w:hAnsi="Book Antiqua" w:eastAsia="Book Antiqua" w:ascii="Book Antiqua"/>
                <w:spacing w:val="0"/>
                <w:w w:val="99"/>
                <w:sz w:val="20"/>
                <w:szCs w:val="20"/>
              </w:rPr>
              <w:t>8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4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Age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4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91"/>
                <w:sz w:val="20"/>
                <w:szCs w:val="20"/>
              </w:rPr>
              <w:t>Age</w:t>
            </w:r>
            <w:r>
              <w:rPr>
                <w:rFonts w:cs="Book Antiqua" w:hAnsi="Book Antiqua" w:eastAsia="Book Antiqua" w:ascii="Book Antiqua"/>
                <w:spacing w:val="4"/>
                <w:w w:val="9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Book Antiqua" w:hAnsi="Book Antiqua" w:eastAsia="Book Antiqua" w:ascii="Book Antiqua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participant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15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21-81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39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39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Feature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55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53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Numerical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850" w:hRule="exact"/>
        </w:trPr>
        <w:tc>
          <w:tcPr>
            <w:tcW w:w="810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center"/>
              <w:ind w:left="316" w:right="316"/>
            </w:pPr>
            <w:r>
              <w:rPr>
                <w:rFonts w:cs="Book Antiqua" w:hAnsi="Book Antiqua" w:eastAsia="Book Antiqua" w:ascii="Book Antiqua"/>
                <w:spacing w:val="0"/>
                <w:w w:val="99"/>
                <w:sz w:val="20"/>
                <w:szCs w:val="20"/>
              </w:rPr>
              <w:t>9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40" w:type="dxa"/>
            <w:gridSpan w:val="2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Outcome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41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both"/>
              <w:spacing w:lineRule="exact" w:line="240"/>
              <w:ind w:left="116" w:right="79"/>
            </w:pPr>
            <w:r>
              <w:rPr>
                <w:rFonts w:cs="Book Antiqua" w:hAnsi="Book Antiqua" w:eastAsia="Book Antiqua" w:ascii="Book Antiqua"/>
                <w:spacing w:val="0"/>
                <w:w w:val="91"/>
                <w:sz w:val="20"/>
                <w:szCs w:val="20"/>
              </w:rPr>
              <w:t>Diabetes</w:t>
            </w:r>
            <w:r>
              <w:rPr>
                <w:rFonts w:cs="Book Antiqua" w:hAnsi="Book Antiqua" w:eastAsia="Book Antiqua" w:ascii="Book Antiqua"/>
                <w:spacing w:val="26"/>
                <w:w w:val="91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clas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Book Antiqua" w:hAnsi="Book Antiqua" w:eastAsia="Book Antiqua" w:ascii="Book Antiqua"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-4"/>
                <w:w w:val="89"/>
                <w:sz w:val="20"/>
                <w:szCs w:val="20"/>
              </w:rPr>
              <w:t>v</w:t>
            </w:r>
            <w:r>
              <w:rPr>
                <w:rFonts w:cs="Book Antiqua" w:hAnsi="Book Antiqua" w:eastAsia="Book Antiqua" w:ascii="Book Antiqua"/>
                <w:spacing w:val="0"/>
                <w:w w:val="89"/>
                <w:sz w:val="20"/>
                <w:szCs w:val="20"/>
              </w:rPr>
              <w:t>ariable,</w:t>
            </w:r>
            <w:r>
              <w:rPr>
                <w:rFonts w:cs="Book Antiqua" w:hAnsi="Book Antiqua" w:eastAsia="Book Antiqua" w:ascii="Book Antiqua"/>
                <w:spacing w:val="38"/>
                <w:w w:val="89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-20"/>
                <w:w w:val="100"/>
                <w:sz w:val="20"/>
                <w:szCs w:val="20"/>
              </w:rPr>
              <w:t>Y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Book Antiqua" w:hAnsi="Book Antiqua" w:eastAsia="Book Antiqua" w:ascii="Book Antiqua"/>
                <w:spacing w:val="18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represent</w:t>
            </w:r>
            <w:r>
              <w:rPr>
                <w:rFonts w:cs="Book Antiqua" w:hAnsi="Book Antiqua" w:eastAsia="Book Antiqua" w:ascii="Book Antiqua"/>
                <w:spacing w:val="28"/>
                <w:w w:val="87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patient</w:t>
            </w:r>
            <w:r>
              <w:rPr>
                <w:rFonts w:cs="Book Antiqua" w:hAnsi="Book Antiqua" w:eastAsia="Book Antiqua" w:ascii="Book Antiqua"/>
                <w:spacing w:val="12"/>
                <w:w w:val="87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Book Antiqua" w:hAnsi="Book Antiqua" w:eastAsia="Book Antiqua" w:ascii="Book Antiqua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diabetic</w:t>
            </w:r>
            <w:r>
              <w:rPr>
                <w:rFonts w:cs="Book Antiqua" w:hAnsi="Book Antiqua" w:eastAsia="Book Antiqua" w:ascii="Book Antiqua"/>
                <w:spacing w:val="33"/>
                <w:w w:val="87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and</w:t>
            </w:r>
            <w:r>
              <w:rPr>
                <w:rFonts w:cs="Book Antiqua" w:hAnsi="Book Antiqua" w:eastAsia="Book Antiqua" w:ascii="Book Antiqua"/>
                <w:spacing w:val="6"/>
                <w:w w:val="87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no</w:t>
            </w:r>
            <w:r>
              <w:rPr>
                <w:rFonts w:cs="Book Antiqua" w:hAnsi="Book Antiqua" w:eastAsia="Book Antiqua" w:ascii="Book Antiqua"/>
                <w:spacing w:val="15"/>
                <w:w w:val="87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represent</w:t>
            </w:r>
            <w:r>
              <w:rPr>
                <w:rFonts w:cs="Book Antiqua" w:hAnsi="Book Antiqua" w:eastAsia="Book Antiqua" w:ascii="Book Antiqua"/>
                <w:spacing w:val="12"/>
                <w:w w:val="87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patient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Book Antiqua" w:hAnsi="Book Antiqua" w:eastAsia="Book Antiqua" w:ascii="Book Antiqua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87"/>
                <w:sz w:val="20"/>
                <w:szCs w:val="20"/>
              </w:rPr>
              <w:t>not</w:t>
            </w:r>
            <w:r>
              <w:rPr>
                <w:rFonts w:cs="Book Antiqua" w:hAnsi="Book Antiqua" w:eastAsia="Book Antiqua" w:ascii="Book Antiqua"/>
                <w:spacing w:val="6"/>
                <w:w w:val="87"/>
                <w:sz w:val="20"/>
                <w:szCs w:val="20"/>
              </w:rPr>
              <w:t> 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diabetic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02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253"/>
            </w:pPr>
            <w:r>
              <w:rPr>
                <w:rFonts w:cs="Book Antiqua" w:hAnsi="Book Antiqua" w:eastAsia="Book Antiqua" w:ascii="Book Antiqua"/>
                <w:spacing w:val="-20"/>
                <w:w w:val="108"/>
                <w:sz w:val="20"/>
                <w:szCs w:val="20"/>
              </w:rPr>
              <w:t>Y</w:t>
            </w:r>
            <w:r>
              <w:rPr>
                <w:rFonts w:cs="Book Antiqua" w:hAnsi="Book Antiqua" w:eastAsia="Book Antiqua" w:ascii="Book Antiqua"/>
                <w:spacing w:val="0"/>
                <w:w w:val="80"/>
                <w:sz w:val="20"/>
                <w:szCs w:val="20"/>
              </w:rPr>
              <w:t>es/No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398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445"/>
            </w:pPr>
            <w:r>
              <w:rPr>
                <w:rFonts w:cs="Book Antiqua" w:hAnsi="Book Antiqua" w:eastAsia="Book Antiqua" w:ascii="Book Antiqua"/>
                <w:spacing w:val="-16"/>
                <w:w w:val="100"/>
                <w:sz w:val="20"/>
                <w:szCs w:val="20"/>
              </w:rPr>
              <w:t>T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Book Antiqua" w:hAnsi="Book Antiqua" w:eastAsia="Book Antiqua" w:ascii="Book Antiqua"/>
                <w:spacing w:val="-4"/>
                <w:w w:val="100"/>
                <w:sz w:val="20"/>
                <w:szCs w:val="20"/>
              </w:rPr>
              <w:t>r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get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55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Book Antiqua" w:hAnsi="Book Antiqua" w:eastAsia="Book Antiqua" w:ascii="Book Antiqua"/>
                <w:sz w:val="20"/>
                <w:szCs w:val="20"/>
              </w:rPr>
              <w:jc w:val="left"/>
              <w:ind w:left="116"/>
            </w:pP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Cat</w:t>
            </w:r>
            <w:r>
              <w:rPr>
                <w:rFonts w:cs="Book Antiqua" w:hAnsi="Book Antiqua" w:eastAsia="Book Antiqua" w:ascii="Book Antiqua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  <w:t>gorical</w:t>
            </w:r>
            <w:r>
              <w:rPr>
                <w:rFonts w:cs="Book Antiqua" w:hAnsi="Book Antiqua" w:eastAsia="Book Antiqua" w:ascii="Book Antiqua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rFonts w:cs="Book Antiqua" w:hAnsi="Book Antiqua" w:eastAsia="Book Antiqua" w:ascii="Book Antiqua"/>
          <w:sz w:val="18"/>
          <w:szCs w:val="18"/>
        </w:rPr>
        <w:jc w:val="left"/>
        <w:spacing w:lineRule="exact" w:line="160"/>
        <w:ind w:left="3036"/>
      </w:pPr>
      <w:r>
        <w:rPr>
          <w:rFonts w:cs="Book Antiqua" w:hAnsi="Book Antiqua" w:eastAsia="Book Antiqua" w:ascii="Book Antiqua"/>
          <w:spacing w:val="-13"/>
          <w:w w:val="92"/>
          <w:position w:val="1"/>
          <w:sz w:val="18"/>
          <w:szCs w:val="18"/>
        </w:rPr>
        <w:t>T</w:t>
      </w:r>
      <w:r>
        <w:rPr>
          <w:rFonts w:cs="Book Antiqua" w:hAnsi="Book Antiqua" w:eastAsia="Book Antiqua" w:ascii="Book Antiqua"/>
          <w:spacing w:val="0"/>
          <w:w w:val="92"/>
          <w:position w:val="1"/>
          <w:sz w:val="18"/>
          <w:szCs w:val="18"/>
        </w:rPr>
        <w:t>able</w:t>
      </w:r>
      <w:r>
        <w:rPr>
          <w:rFonts w:cs="Book Antiqua" w:hAnsi="Book Antiqua" w:eastAsia="Book Antiqua" w:ascii="Book Antiqua"/>
          <w:spacing w:val="7"/>
          <w:w w:val="92"/>
          <w:position w:val="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1"/>
          <w:sz w:val="18"/>
          <w:szCs w:val="18"/>
        </w:rPr>
        <w:t>1.</w:t>
      </w:r>
      <w:r>
        <w:rPr>
          <w:rFonts w:cs="Book Antiqua" w:hAnsi="Book Antiqua" w:eastAsia="Book Antiqua" w:ascii="Book Antiqua"/>
          <w:spacing w:val="-1"/>
          <w:w w:val="100"/>
          <w:position w:val="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3"/>
          <w:w w:val="92"/>
          <w:position w:val="1"/>
          <w:sz w:val="18"/>
          <w:szCs w:val="18"/>
        </w:rPr>
        <w:t>T</w:t>
      </w:r>
      <w:r>
        <w:rPr>
          <w:rFonts w:cs="Book Antiqua" w:hAnsi="Book Antiqua" w:eastAsia="Book Antiqua" w:ascii="Book Antiqua"/>
          <w:spacing w:val="0"/>
          <w:w w:val="92"/>
          <w:position w:val="1"/>
          <w:sz w:val="18"/>
          <w:szCs w:val="18"/>
        </w:rPr>
        <w:t>able</w:t>
      </w:r>
      <w:r>
        <w:rPr>
          <w:rFonts w:cs="Book Antiqua" w:hAnsi="Book Antiqua" w:eastAsia="Book Antiqua" w:ascii="Book Antiqua"/>
          <w:spacing w:val="7"/>
          <w:w w:val="92"/>
          <w:position w:val="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1"/>
          <w:sz w:val="18"/>
          <w:szCs w:val="18"/>
        </w:rPr>
        <w:t>1:</w:t>
      </w:r>
      <w:r>
        <w:rPr>
          <w:rFonts w:cs="Book Antiqua" w:hAnsi="Book Antiqua" w:eastAsia="Book Antiqua" w:ascii="Book Antiqua"/>
          <w:spacing w:val="15"/>
          <w:w w:val="100"/>
          <w:position w:val="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position w:val="1"/>
          <w:sz w:val="18"/>
          <w:szCs w:val="18"/>
        </w:rPr>
        <w:t>Description</w:t>
      </w:r>
      <w:r>
        <w:rPr>
          <w:rFonts w:cs="Book Antiqua" w:hAnsi="Book Antiqua" w:eastAsia="Book Antiqua" w:ascii="Book Antiqua"/>
          <w:spacing w:val="4"/>
          <w:w w:val="90"/>
          <w:position w:val="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1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-9"/>
          <w:w w:val="100"/>
          <w:position w:val="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1"/>
          <w:sz w:val="18"/>
          <w:szCs w:val="18"/>
        </w:rPr>
        <w:t>all</w:t>
      </w:r>
      <w:r>
        <w:rPr>
          <w:rFonts w:cs="Book Antiqua" w:hAnsi="Book Antiqua" w:eastAsia="Book Antiqua" w:ascii="Book Antiqua"/>
          <w:spacing w:val="-16"/>
          <w:w w:val="100"/>
          <w:position w:val="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position w:val="1"/>
          <w:sz w:val="18"/>
          <w:szCs w:val="18"/>
        </w:rPr>
        <w:t>theh</w:t>
      </w:r>
      <w:r>
        <w:rPr>
          <w:rFonts w:cs="Book Antiqua" w:hAnsi="Book Antiqua" w:eastAsia="Book Antiqua" w:ascii="Book Antiqua"/>
          <w:spacing w:val="-6"/>
          <w:w w:val="90"/>
          <w:position w:val="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position w:val="1"/>
          <w:sz w:val="18"/>
          <w:szCs w:val="18"/>
        </w:rPr>
        <w:t>PIDD</w:t>
      </w:r>
      <w:r>
        <w:rPr>
          <w:rFonts w:cs="Book Antiqua" w:hAnsi="Book Antiqua" w:eastAsia="Book Antiqua" w:ascii="Book Antiqua"/>
          <w:spacing w:val="18"/>
          <w:w w:val="90"/>
          <w:position w:val="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1"/>
          <w:sz w:val="18"/>
          <w:szCs w:val="18"/>
        </w:rPr>
        <w:t>attri</w:t>
      </w:r>
      <w:r>
        <w:rPr>
          <w:rFonts w:cs="Book Antiqua" w:hAnsi="Book Antiqua" w:eastAsia="Book Antiqua" w:ascii="Book Antiqua"/>
          <w:spacing w:val="-4"/>
          <w:w w:val="100"/>
          <w:position w:val="1"/>
          <w:sz w:val="18"/>
          <w:szCs w:val="18"/>
        </w:rPr>
        <w:t>b</w:t>
      </w:r>
      <w:r>
        <w:rPr>
          <w:rFonts w:cs="Book Antiqua" w:hAnsi="Book Antiqua" w:eastAsia="Book Antiqua" w:ascii="Book Antiqua"/>
          <w:spacing w:val="0"/>
          <w:w w:val="100"/>
          <w:position w:val="1"/>
          <w:sz w:val="18"/>
          <w:szCs w:val="18"/>
        </w:rPr>
        <w:t>utes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975" w:top="1340" w:bottom="280" w:left="900" w:right="1080"/>
          <w:pgSz w:w="12240" w:h="15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6"/>
        <w:ind w:left="10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2.2.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Single-La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cept</w:t>
      </w:r>
      <w:r>
        <w:rPr>
          <w:rFonts w:cs="Times New Roman" w:hAnsi="Times New Roman" w:eastAsia="Times New Roman" w:ascii="Times New Roman"/>
          <w:spacing w:val="-4"/>
          <w:w w:val="10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30"/>
          <w:w w:val="10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(SLP)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1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Single-Laye</w:t>
      </w:r>
      <w:r>
        <w:rPr>
          <w:rFonts w:cs="Book Antiqua" w:hAnsi="Book Antiqua" w:eastAsia="Book Antiqua" w:ascii="Book Antiqua"/>
          <w:spacing w:val="-4"/>
          <w:w w:val="91"/>
          <w:sz w:val="20"/>
          <w:szCs w:val="20"/>
        </w:rPr>
        <w:t>r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-Perceptron</w:t>
      </w:r>
      <w:r>
        <w:rPr>
          <w:rFonts w:cs="Book Antiqua" w:hAnsi="Book Antiqua" w:eastAsia="Book Antiqua" w:ascii="Book Antiqua"/>
          <w:spacing w:val="-2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4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most</w:t>
      </w:r>
      <w:r>
        <w:rPr>
          <w:rFonts w:cs="Book Antiqua" w:hAnsi="Book Antiqua" w:eastAsia="Book Antiqua" w:ascii="Book Antiqua"/>
          <w:spacing w:val="-1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basic</w:t>
      </w:r>
      <w:r>
        <w:rPr>
          <w:rFonts w:cs="Book Antiqua" w:hAnsi="Book Antiqua" w:eastAsia="Book Antiqua" w:ascii="Book Antiqua"/>
          <w:spacing w:val="12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Artificial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Neural</w:t>
      </w:r>
      <w:r>
        <w:rPr>
          <w:rFonts w:cs="Book Antiqua" w:hAnsi="Book Antiqua" w:eastAsia="Book Antiqua" w:ascii="Book Antiqua"/>
          <w:spacing w:val="26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Net</w:t>
      </w:r>
      <w:r>
        <w:rPr>
          <w:rFonts w:cs="Book Antiqua" w:hAnsi="Book Antiqua" w:eastAsia="Book Antiqua" w:ascii="Book Antiqua"/>
          <w:spacing w:val="-2"/>
          <w:w w:val="87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ork</w:t>
      </w:r>
      <w:r>
        <w:rPr>
          <w:rFonts w:cs="Book Antiqua" w:hAnsi="Book Antiqua" w:eastAsia="Book Antiqua" w:ascii="Book Antiqua"/>
          <w:spacing w:val="2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architectures,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model</w:t>
      </w:r>
      <w:r>
        <w:rPr>
          <w:rFonts w:cs="Book Antiqua" w:hAnsi="Book Antiqua" w:eastAsia="Book Antiqua" w:ascii="Book Antiqua"/>
          <w:spacing w:val="3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2"/>
          <w:w w:val="87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2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7"/>
          <w:w w:val="87"/>
          <w:sz w:val="20"/>
          <w:szCs w:val="20"/>
        </w:rPr>
        <w:t>n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ented</w:t>
      </w:r>
      <w:r>
        <w:rPr>
          <w:rFonts w:cs="Book Antiqua" w:hAnsi="Book Antiqua" w:eastAsia="Book Antiqua" w:ascii="Book Antiqua"/>
          <w:spacing w:val="2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by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Frank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Rosenblat</w:t>
      </w:r>
      <w:r>
        <w:rPr>
          <w:rFonts w:cs="Book Antiqua" w:hAnsi="Book Antiqua" w:eastAsia="Book Antiqua" w:ascii="Book Antiqua"/>
          <w:spacing w:val="14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[22]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before="21"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Perceptron</w:t>
      </w:r>
      <w:r>
        <w:rPr>
          <w:rFonts w:cs="Book Antiqua" w:hAnsi="Book Antiqua" w:eastAsia="Book Antiqua" w:ascii="Book Antiqua"/>
          <w:spacing w:val="1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can</w:t>
      </w:r>
      <w:r>
        <w:rPr>
          <w:rFonts w:cs="Book Antiqua" w:hAnsi="Book Antiqua" w:eastAsia="Book Antiqua" w:ascii="Book Antiqua"/>
          <w:spacing w:val="-1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be</w:t>
      </w:r>
      <w:r>
        <w:rPr>
          <w:rFonts w:cs="Book Antiqua" w:hAnsi="Book Antiqua" w:eastAsia="Book Antiqua" w:ascii="Book Antiqua"/>
          <w:spacing w:val="-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described</w:t>
      </w:r>
      <w:r>
        <w:rPr>
          <w:rFonts w:cs="Book Antiqua" w:hAnsi="Book Antiqua" w:eastAsia="Book Antiqua" w:ascii="Book Antiqua"/>
          <w:spacing w:val="1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-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linear</w:t>
      </w:r>
      <w:r>
        <w:rPr>
          <w:rFonts w:cs="Book Antiqua" w:hAnsi="Book Antiqua" w:eastAsia="Book Antiqua" w:ascii="Book Antiqua"/>
          <w:spacing w:val="2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threshold</w:t>
      </w:r>
      <w:r>
        <w:rPr>
          <w:rFonts w:cs="Book Antiqua" w:hAnsi="Book Antiqua" w:eastAsia="Book Antiqua" w:ascii="Book Antiqua"/>
          <w:spacing w:val="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de-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vice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that</w:t>
      </w:r>
      <w:r>
        <w:rPr>
          <w:rFonts w:cs="Book Antiqua" w:hAnsi="Book Antiqua" w:eastAsia="Book Antiqua" w:ascii="Book Antiqua"/>
          <w:spacing w:val="1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computes</w:t>
      </w:r>
      <w:r>
        <w:rPr>
          <w:rFonts w:cs="Book Antiqua" w:hAnsi="Book Antiqua" w:eastAsia="Book Antiqua" w:ascii="Book Antiqua"/>
          <w:spacing w:val="2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weighted</w:t>
      </w:r>
      <w:r>
        <w:rPr>
          <w:rFonts w:cs="Book Antiqua" w:hAnsi="Book Antiqua" w:eastAsia="Book Antiqua" w:ascii="Book Antiqua"/>
          <w:spacing w:val="15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sum</w:t>
      </w:r>
      <w:r>
        <w:rPr>
          <w:rFonts w:cs="Book Antiqua" w:hAnsi="Book Antiqua" w:eastAsia="Book Antiqua" w:ascii="Book Antiqua"/>
          <w:spacing w:val="15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coordinates</w:t>
      </w:r>
      <w:r>
        <w:rPr>
          <w:rFonts w:cs="Book Antiqua" w:hAnsi="Book Antiqua" w:eastAsia="Book Antiqua" w:ascii="Book Antiqua"/>
          <w:spacing w:val="2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pattern</w:t>
      </w:r>
      <w:r>
        <w:rPr>
          <w:rFonts w:cs="Book Antiqua" w:hAnsi="Book Antiqua" w:eastAsia="Book Antiqua" w:ascii="Book Antiqua"/>
          <w:spacing w:val="-1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ecto</w:t>
      </w:r>
      <w:r>
        <w:rPr>
          <w:rFonts w:cs="Book Antiqua" w:hAnsi="Book Antiqua" w:eastAsia="Book Antiqua" w:ascii="Book Antiqua"/>
          <w:spacing w:val="-7"/>
          <w:w w:val="87"/>
          <w:sz w:val="20"/>
          <w:szCs w:val="20"/>
        </w:rPr>
        <w:t>r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,</w:t>
      </w:r>
      <w:r>
        <w:rPr>
          <w:rFonts w:cs="Book Antiqua" w:hAnsi="Book Antiqua" w:eastAsia="Book Antiqua" w:ascii="Book Antiqua"/>
          <w:spacing w:val="2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compares</w:t>
      </w:r>
      <w:r>
        <w:rPr>
          <w:rFonts w:cs="Book Antiqua" w:hAnsi="Book Antiqua" w:eastAsia="Book Antiqua" w:ascii="Book Antiqua"/>
          <w:spacing w:val="1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alue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with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threshold,</w:t>
      </w:r>
      <w:r>
        <w:rPr>
          <w:rFonts w:cs="Book Antiqua" w:hAnsi="Book Antiqua" w:eastAsia="Book Antiqua" w:ascii="Book Antiqua"/>
          <w:spacing w:val="6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-1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out-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puts</w:t>
      </w:r>
      <w:r>
        <w:rPr>
          <w:rFonts w:cs="Book Antiqua" w:hAnsi="Book Antiqua" w:eastAsia="Book Antiqua" w:ascii="Book Antiqua"/>
          <w:spacing w:val="16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+1</w:t>
      </w:r>
      <w:r>
        <w:rPr>
          <w:rFonts w:cs="Book Antiqua" w:hAnsi="Book Antiqua" w:eastAsia="Book Antiqua" w:ascii="Book Antiqua"/>
          <w:spacing w:val="-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or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-1</w:t>
      </w:r>
      <w:r>
        <w:rPr>
          <w:rFonts w:cs="Book Antiqua" w:hAnsi="Book Antiqua" w:eastAsia="Book Antiqua" w:ascii="Book Antiqua"/>
          <w:spacing w:val="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if</w:t>
      </w:r>
      <w:r>
        <w:rPr>
          <w:rFonts w:cs="Book Antiqua" w:hAnsi="Book Antiqua" w:eastAsia="Book Antiqua" w:ascii="Book Antiqua"/>
          <w:spacing w:val="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5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threshold</w:t>
      </w:r>
      <w:r>
        <w:rPr>
          <w:rFonts w:cs="Book Antiqua" w:hAnsi="Book Antiqua" w:eastAsia="Book Antiqua" w:ascii="Book Antiqua"/>
          <w:spacing w:val="15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reached,</w:t>
      </w:r>
      <w:r>
        <w:rPr>
          <w:rFonts w:cs="Book Antiqua" w:hAnsi="Book Antiqua" w:eastAsia="Book Antiqua" w:ascii="Book Antiqua"/>
          <w:spacing w:val="2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threshold</w:t>
      </w:r>
      <w:r>
        <w:rPr>
          <w:rFonts w:cs="Book Antiqua" w:hAnsi="Book Antiqua" w:eastAsia="Book Antiqua" w:ascii="Book Antiqua"/>
          <w:spacing w:val="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iden-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tified</w:t>
      </w:r>
      <w:r>
        <w:rPr>
          <w:rFonts w:cs="Book Antiqua" w:hAnsi="Book Antiqua" w:eastAsia="Book Antiqua" w:ascii="Book Antiqua"/>
          <w:spacing w:val="2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act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ation</w:t>
      </w:r>
      <w:r>
        <w:rPr>
          <w:rFonts w:cs="Book Antiqua" w:hAnsi="Book Antiqua" w:eastAsia="Book Antiqua" w:ascii="Book Antiqua"/>
          <w:spacing w:val="3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function</w:t>
      </w:r>
      <w:r>
        <w:rPr>
          <w:rFonts w:cs="Book Antiqua" w:hAnsi="Book Antiqua" w:eastAsia="Book Antiqua" w:ascii="Book Antiqua"/>
          <w:spacing w:val="3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that</w:t>
      </w:r>
      <w:r>
        <w:rPr>
          <w:rFonts w:cs="Book Antiqua" w:hAnsi="Book Antiqua" w:eastAsia="Book Antiqua" w:ascii="Book Antiqua"/>
          <w:spacing w:val="1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we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empl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2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[23].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bel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1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diagram</w:t>
      </w:r>
      <w:r>
        <w:rPr>
          <w:rFonts w:cs="Book Antiqua" w:hAnsi="Book Antiqua" w:eastAsia="Book Antiqua" w:ascii="Book Antiqua"/>
          <w:spacing w:val="-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depicts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concept</w:t>
      </w:r>
      <w:r>
        <w:rPr>
          <w:rFonts w:cs="Book Antiqua" w:hAnsi="Book Antiqua" w:eastAsia="Book Antiqua" w:ascii="Book Antiqua"/>
          <w:spacing w:val="2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[7].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before="22"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SLP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en</w:t>
      </w:r>
      <w:r>
        <w:rPr>
          <w:rFonts w:cs="Book Antiqua" w:hAnsi="Book Antiqua" w:eastAsia="Book Antiqua" w:ascii="Book Antiqua"/>
          <w:spacing w:val="2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though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being</w:t>
      </w:r>
      <w:r>
        <w:rPr>
          <w:rFonts w:cs="Book Antiqua" w:hAnsi="Book Antiqua" w:eastAsia="Book Antiqua" w:ascii="Book Antiqua"/>
          <w:spacing w:val="2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3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most</w:t>
      </w:r>
      <w:r>
        <w:rPr>
          <w:rFonts w:cs="Book Antiqua" w:hAnsi="Book Antiqua" w:eastAsia="Book Antiqua" w:ascii="Book Antiqua"/>
          <w:spacing w:val="2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elementary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3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form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4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ANN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still</w:t>
      </w:r>
      <w:r>
        <w:rPr>
          <w:rFonts w:cs="Book Antiqua" w:hAnsi="Book Antiqua" w:eastAsia="Book Antiqua" w:ascii="Book Antiqua"/>
          <w:spacing w:val="3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find</w:t>
      </w:r>
      <w:r>
        <w:rPr>
          <w:rFonts w:cs="Book Antiqua" w:hAnsi="Book Antiqua" w:eastAsia="Book Antiqua" w:ascii="Book Antiqua"/>
          <w:spacing w:val="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use</w:t>
      </w:r>
      <w:r>
        <w:rPr>
          <w:rFonts w:cs="Book Antiqua" w:hAnsi="Book Antiqua" w:eastAsia="Book Antiqua" w:ascii="Book Antiqua"/>
          <w:spacing w:val="2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3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m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ultitude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24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4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fields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4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stud</w:t>
      </w:r>
      <w:r>
        <w:rPr>
          <w:rFonts w:cs="Book Antiqua" w:hAnsi="Book Antiqua" w:eastAsia="Book Antiqua" w:ascii="Book Antiqua"/>
          <w:spacing w:val="-13"/>
          <w:w w:val="85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0"/>
          <w:w w:val="99"/>
          <w:sz w:val="20"/>
          <w:szCs w:val="20"/>
        </w:rPr>
        <w:t>,</w:t>
      </w:r>
      <w:r>
        <w:rPr>
          <w:rFonts w:cs="Book Antiqua" w:hAnsi="Book Antiqua" w:eastAsia="Book Antiqua" w:ascii="Book Antiqua"/>
          <w:spacing w:val="0"/>
          <w:w w:val="9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Alkhamees</w:t>
      </w:r>
      <w:r>
        <w:rPr>
          <w:rFonts w:cs="Book Antiqua" w:hAnsi="Book Antiqua" w:eastAsia="Book Antiqua" w:ascii="Book Antiqua"/>
          <w:spacing w:val="2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utilized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optimized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SLP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2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classification</w:t>
      </w:r>
      <w:r>
        <w:rPr>
          <w:rFonts w:cs="Book Antiqua" w:hAnsi="Book Antiqua" w:eastAsia="Book Antiqua" w:ascii="Book Antiqua"/>
          <w:spacing w:val="10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4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con-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xt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fetal</w:t>
      </w:r>
      <w:r>
        <w:rPr>
          <w:rFonts w:cs="Book Antiqua" w:hAnsi="Book Antiqua" w:eastAsia="Book Antiqua" w:ascii="Book Antiqua"/>
          <w:spacing w:val="-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state</w:t>
      </w:r>
      <w:r>
        <w:rPr>
          <w:rFonts w:cs="Book Antiqua" w:hAnsi="Book Antiqua" w:eastAsia="Book Antiqua" w:ascii="Book Antiqua"/>
          <w:spacing w:val="2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detection</w:t>
      </w:r>
      <w:r>
        <w:rPr>
          <w:rFonts w:cs="Book Antiqua" w:hAnsi="Book Antiqua" w:eastAsia="Book Antiqua" w:ascii="Book Antiqua"/>
          <w:spacing w:val="3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[1],</w:t>
      </w:r>
      <w:r>
        <w:rPr>
          <w:rFonts w:cs="Book Antiqua" w:hAnsi="Book Antiqua" w:eastAsia="Book Antiqua" w:ascii="Book Antiqua"/>
          <w:spacing w:val="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SLP</w:t>
      </w:r>
      <w:r>
        <w:rPr>
          <w:rFonts w:cs="Book Antiqua" w:hAnsi="Book Antiqua" w:eastAsia="Book Antiqua" w:ascii="Book Antiqua"/>
          <w:spacing w:val="1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analyze</w:t>
      </w:r>
      <w:r>
        <w:rPr>
          <w:rFonts w:cs="Book Antiqua" w:hAnsi="Book Antiqua" w:eastAsia="Book Antiqua" w:ascii="Book Antiqua"/>
          <w:spacing w:val="3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laboratory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data</w:t>
      </w:r>
      <w:r>
        <w:rPr>
          <w:rFonts w:cs="Book Antiqua" w:hAnsi="Book Antiqua" w:eastAsia="Book Antiqua" w:ascii="Book Antiqua"/>
          <w:spacing w:val="18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[5],</w:t>
      </w:r>
      <w:r>
        <w:rPr>
          <w:rFonts w:cs="Book Antiqua" w:hAnsi="Book Antiqua" w:eastAsia="Book Antiqua" w:ascii="Book Antiqua"/>
          <w:spacing w:val="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prediction</w:t>
      </w:r>
      <w:r>
        <w:rPr>
          <w:rFonts w:cs="Book Antiqua" w:hAnsi="Book Antiqua" w:eastAsia="Book Antiqua" w:ascii="Book Antiqua"/>
          <w:spacing w:val="1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Bankrupt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c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2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[11],</w:t>
      </w:r>
      <w:r>
        <w:rPr>
          <w:rFonts w:cs="Book Antiqua" w:hAnsi="Book Antiqua" w:eastAsia="Book Antiqua" w:ascii="Book Antiqua"/>
          <w:spacing w:val="1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18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data</w:t>
      </w:r>
      <w:r>
        <w:rPr>
          <w:rFonts w:cs="Book Antiqua" w:hAnsi="Book Antiqua" w:eastAsia="Book Antiqua" w:ascii="Book Antiqua"/>
          <w:spacing w:val="18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secu-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rity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[15].</w:t>
      </w:r>
      <w:r>
        <w:rPr>
          <w:rFonts w:cs="Book Antiqua" w:hAnsi="Book Antiqua" w:eastAsia="Book Antiqua" w:ascii="Book Antiqua"/>
          <w:spacing w:val="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core</w:t>
      </w:r>
      <w:r>
        <w:rPr>
          <w:rFonts w:cs="Book Antiqua" w:hAnsi="Book Antiqua" w:eastAsia="Book Antiqua" w:ascii="Book Antiqua"/>
          <w:spacing w:val="17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formula</w:t>
      </w:r>
      <w:r>
        <w:rPr>
          <w:rFonts w:cs="Book Antiqua" w:hAnsi="Book Antiqua" w:eastAsia="Book Antiqua" w:ascii="Book Antiqua"/>
          <w:spacing w:val="-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behind</w:t>
      </w:r>
      <w:r>
        <w:rPr>
          <w:rFonts w:cs="Book Antiqua" w:hAnsi="Book Antiqua" w:eastAsia="Book Antiqua" w:ascii="Book Antiqua"/>
          <w:spacing w:val="-7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SLP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88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-13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0"/>
          <w:w w:val="97"/>
          <w:position w:val="-3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spacing w:val="-76"/>
          <w:w w:val="97"/>
          <w:position w:val="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97"/>
          <w:position w:val="4"/>
          <w:sz w:val="20"/>
          <w:szCs w:val="20"/>
        </w:rPr>
        <w:t>˙</w:t>
      </w:r>
      <w:r>
        <w:rPr>
          <w:rFonts w:cs="Times New Roman" w:hAnsi="Times New Roman" w:eastAsia="Times New Roman" w:ascii="Times New Roman"/>
          <w:spacing w:val="21"/>
          <w:w w:val="97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0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4"/>
          <w:w w:val="13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0"/>
          <w:w w:val="100"/>
          <w:position w:val="-3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0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4"/>
          <w:w w:val="13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0"/>
          <w:w w:val="100"/>
          <w:position w:val="-3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0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4"/>
          <w:w w:val="13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...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0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4"/>
          <w:w w:val="13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0"/>
          <w:w w:val="140"/>
          <w:position w:val="-3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38"/>
          <w:position w:val="-3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left="102" w:right="-37" w:firstLine="239"/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depicted</w:t>
      </w:r>
      <w:r>
        <w:rPr>
          <w:rFonts w:cs="Book Antiqua" w:hAnsi="Book Antiqua" w:eastAsia="Book Antiqua" w:ascii="Book Antiqua"/>
          <w:spacing w:val="1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Figure</w:t>
      </w:r>
      <w:r>
        <w:rPr>
          <w:rFonts w:cs="Book Antiqua" w:hAnsi="Book Antiqua" w:eastAsia="Book Antiqua" w:ascii="Book Antiqua"/>
          <w:spacing w:val="10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:</w:t>
      </w:r>
      <w:r>
        <w:rPr>
          <w:rFonts w:cs="Book Antiqua" w:hAnsi="Book Antiqua" w:eastAsia="Book Antiqua" w:ascii="Book Antiqua"/>
          <w:spacing w:val="2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2,</w:t>
      </w:r>
      <w:r>
        <w:rPr>
          <w:rFonts w:cs="Book Antiqua" w:hAnsi="Book Antiqua" w:eastAsia="Book Antiqua" w:ascii="Book Antiqua"/>
          <w:spacing w:val="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21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inputs</w:t>
      </w:r>
      <w:r>
        <w:rPr>
          <w:rFonts w:cs="Book Antiqua" w:hAnsi="Book Antiqua" w:eastAsia="Book Antiqua" w:ascii="Book Antiqua"/>
          <w:spacing w:val="-6"/>
          <w:w w:val="8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10"/>
          <w:w w:val="100"/>
          <w:position w:val="-3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10"/>
          <w:w w:val="100"/>
          <w:position w:val="-3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position w:val="0"/>
          <w:sz w:val="20"/>
          <w:szCs w:val="20"/>
        </w:rPr>
        <w:t>...</w:t>
      </w:r>
      <w:r>
        <w:rPr>
          <w:rFonts w:cs="Times New Roman" w:hAnsi="Times New Roman" w:eastAsia="Times New Roman" w:ascii="Times New Roman"/>
          <w:spacing w:val="1"/>
          <w:w w:val="117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17"/>
          <w:position w:val="-3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spacing w:val="25"/>
          <w:w w:val="117"/>
          <w:position w:val="-3"/>
          <w:sz w:val="14"/>
          <w:szCs w:val="14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20"/>
          <w:szCs w:val="20"/>
        </w:rPr>
        <w:t>are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multiplied</w:t>
      </w:r>
      <w:r>
        <w:rPr>
          <w:rFonts w:cs="Book Antiqua" w:hAnsi="Book Antiqua" w:eastAsia="Book Antiqua" w:ascii="Book Antiqua"/>
          <w:spacing w:val="14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with</w:t>
      </w:r>
      <w:r>
        <w:rPr>
          <w:rFonts w:cs="Book Antiqua" w:hAnsi="Book Antiqua" w:eastAsia="Book Antiqua" w:ascii="Book Antiqua"/>
          <w:spacing w:val="14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4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ind</w:t>
      </w:r>
      <w:r>
        <w:rPr>
          <w:rFonts w:cs="Book Antiqua" w:hAnsi="Book Antiqua" w:eastAsia="Book Antiqua" w:ascii="Book Antiqua"/>
          <w:spacing w:val="-4"/>
          <w:w w:val="87"/>
          <w:position w:val="0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vidual</w:t>
      </w:r>
      <w:r>
        <w:rPr>
          <w:rFonts w:cs="Book Antiqua" w:hAnsi="Book Antiqua" w:eastAsia="Book Antiqua" w:ascii="Book Antiqua"/>
          <w:spacing w:val="14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weights</w:t>
      </w:r>
      <w:r>
        <w:rPr>
          <w:rFonts w:cs="Book Antiqua" w:hAnsi="Book Antiqua" w:eastAsia="Book Antiqua" w:ascii="Book Antiqua"/>
          <w:spacing w:val="21"/>
          <w:w w:val="8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10"/>
          <w:w w:val="100"/>
          <w:position w:val="-3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10"/>
          <w:w w:val="100"/>
          <w:position w:val="-3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0"/>
          <w:szCs w:val="20"/>
        </w:rPr>
        <w:t>...</w:t>
      </w:r>
      <w:r>
        <w:rPr>
          <w:rFonts w:cs="Times New Roman" w:hAnsi="Times New Roman" w:eastAsia="Times New Roman" w:ascii="Times New Roman"/>
          <w:spacing w:val="1"/>
          <w:w w:val="114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11"/>
          <w:w w:val="114"/>
          <w:position w:val="-3"/>
          <w:sz w:val="14"/>
          <w:szCs w:val="14"/>
        </w:rPr>
        <w:t>n</w:t>
      </w:r>
      <w:r>
        <w:rPr>
          <w:rFonts w:cs="Book Antiqua" w:hAnsi="Book Antiqua" w:eastAsia="Book Antiqua" w:ascii="Book Antiqua"/>
          <w:spacing w:val="0"/>
          <w:w w:val="114"/>
          <w:position w:val="0"/>
          <w:sz w:val="20"/>
          <w:szCs w:val="20"/>
        </w:rPr>
        <w:t>,</w:t>
      </w:r>
      <w:r>
        <w:rPr>
          <w:rFonts w:cs="Book Antiqua" w:hAnsi="Book Antiqua" w:eastAsia="Book Antiqua" w:ascii="Book Antiqua"/>
          <w:spacing w:val="5"/>
          <w:w w:val="114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20"/>
          <w:szCs w:val="20"/>
        </w:rPr>
        <w:t>fu</w:t>
      </w:r>
      <w:r>
        <w:rPr>
          <w:rFonts w:cs="Book Antiqua" w:hAnsi="Book Antiqua" w:eastAsia="Book Antiqua" w:ascii="Book Antiqua"/>
          <w:spacing w:val="-4"/>
          <w:w w:val="100"/>
          <w:position w:val="0"/>
          <w:sz w:val="20"/>
          <w:szCs w:val="20"/>
        </w:rPr>
        <w:t>r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20"/>
          <w:szCs w:val="20"/>
        </w:rPr>
        <w:t>-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ther</w:t>
      </w:r>
      <w:r>
        <w:rPr>
          <w:rFonts w:cs="Book Antiqua" w:hAnsi="Book Antiqua" w:eastAsia="Book Antiqua" w:ascii="Book Antiqua"/>
          <w:spacing w:val="6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d</w:t>
      </w:r>
      <w:r>
        <w:rPr>
          <w:rFonts w:cs="Book Antiqua" w:hAnsi="Book Antiqua" w:eastAsia="Book Antiqua" w:ascii="Book Antiqua"/>
          <w:spacing w:val="-4"/>
          <w:w w:val="87"/>
          <w:position w:val="0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wn</w:t>
      </w:r>
      <w:r>
        <w:rPr>
          <w:rFonts w:cs="Book Antiqua" w:hAnsi="Book Antiqua" w:eastAsia="Book Antiqua" w:ascii="Book Antiqua"/>
          <w:spacing w:val="4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9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line</w:t>
      </w:r>
      <w:r>
        <w:rPr>
          <w:rFonts w:cs="Book Antiqua" w:hAnsi="Book Antiqua" w:eastAsia="Book Antiqua" w:ascii="Book Antiqua"/>
          <w:spacing w:val="19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th</w:t>
      </w:r>
      <w:r>
        <w:rPr>
          <w:rFonts w:cs="Book Antiqua" w:hAnsi="Book Antiqua" w:eastAsia="Book Antiqua" w:ascii="Book Antiqua"/>
          <w:spacing w:val="-3"/>
          <w:w w:val="87"/>
          <w:position w:val="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11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are</w:t>
      </w:r>
      <w:r>
        <w:rPr>
          <w:rFonts w:cs="Book Antiqua" w:hAnsi="Book Antiqua" w:eastAsia="Book Antiqua" w:ascii="Book Antiqua"/>
          <w:spacing w:val="12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summed</w:t>
      </w:r>
      <w:r>
        <w:rPr>
          <w:rFonts w:cs="Book Antiqua" w:hAnsi="Book Antiqua" w:eastAsia="Book Antiqua" w:ascii="Book Antiqua"/>
          <w:spacing w:val="9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up.</w:t>
      </w:r>
      <w:r>
        <w:rPr>
          <w:rFonts w:cs="Book Antiqua" w:hAnsi="Book Antiqua" w:eastAsia="Book Antiqua" w:ascii="Book Antiqua"/>
          <w:spacing w:val="21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Then</w:t>
      </w:r>
      <w:r>
        <w:rPr>
          <w:rFonts w:cs="Book Antiqua" w:hAnsi="Book Antiqua" w:eastAsia="Book Antiqua" w:ascii="Book Antiqua"/>
          <w:spacing w:val="23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9"/>
          <w:w w:val="87"/>
          <w:position w:val="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position w:val="0"/>
          <w:sz w:val="20"/>
          <w:szCs w:val="20"/>
        </w:rPr>
        <w:t>weighted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</w:pPr>
      <w:r>
        <w:br w:type="column"/>
      </w:r>
      <w:r>
        <w:pict>
          <v:shape type="#_x0000_t75" style="width:236.199pt;height:174.849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left"/>
        <w:spacing w:before="53"/>
      </w:pP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Figure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2.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Figure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:</w:t>
      </w:r>
      <w:r>
        <w:rPr>
          <w:rFonts w:cs="Book Antiqua" w:hAnsi="Book Antiqua" w:eastAsia="Book Antiqua" w:ascii="Book Antiqua"/>
          <w:spacing w:val="1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14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Components</w:t>
      </w:r>
      <w:r>
        <w:rPr>
          <w:rFonts w:cs="Book Antiqua" w:hAnsi="Book Antiqua" w:eastAsia="Book Antiqua" w:ascii="Book Antiqua"/>
          <w:spacing w:val="-5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-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Single</w:t>
      </w:r>
      <w:r>
        <w:rPr>
          <w:rFonts w:cs="Book Antiqua" w:hAnsi="Book Antiqua" w:eastAsia="Book Antiqua" w:ascii="Book Antiqua"/>
          <w:spacing w:val="8"/>
          <w:w w:val="92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Layer</w:t>
      </w:r>
      <w:r>
        <w:rPr>
          <w:rFonts w:cs="Book Antiqua" w:hAnsi="Book Antiqua" w:eastAsia="Book Antiqua" w:ascii="Book Antiqua"/>
          <w:spacing w:val="-1"/>
          <w:w w:val="92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Perceptron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left"/>
        <w:spacing w:lineRule="exact" w:line="240"/>
        <w:ind w:right="222"/>
      </w:pP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sums</w:t>
      </w:r>
      <w:r>
        <w:rPr>
          <w:rFonts w:cs="Book Antiqua" w:hAnsi="Book Antiqua" w:eastAsia="Book Antiqua" w:ascii="Book Antiqua"/>
          <w:spacing w:val="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are</w:t>
      </w:r>
      <w:r>
        <w:rPr>
          <w:rFonts w:cs="Book Antiqua" w:hAnsi="Book Antiqua" w:eastAsia="Book Antiqua" w:ascii="Book Antiqua"/>
          <w:spacing w:val="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pass</w:t>
      </w:r>
      <w:r>
        <w:rPr>
          <w:rFonts w:cs="Book Antiqua" w:hAnsi="Book Antiqua" w:eastAsia="Book Antiqua" w:ascii="Book Antiqua"/>
          <w:spacing w:val="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through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step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function</w:t>
      </w:r>
      <w:r>
        <w:rPr>
          <w:rFonts w:cs="Book Antiqua" w:hAnsi="Book Antiqua" w:eastAsia="Book Antiqua" w:ascii="Book Antiqua"/>
          <w:spacing w:val="1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also</w:t>
      </w:r>
      <w:r>
        <w:rPr>
          <w:rFonts w:cs="Book Antiqua" w:hAnsi="Book Antiqua" w:eastAsia="Book Antiqua" w:ascii="Book Antiqua"/>
          <w:spacing w:val="1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kn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wn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act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tion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function</w:t>
      </w:r>
      <w:r>
        <w:rPr>
          <w:rFonts w:cs="Book Antiqua" w:hAnsi="Book Antiqua" w:eastAsia="Book Antiqua" w:ascii="Book Antiqua"/>
          <w:spacing w:val="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or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transfer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function,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which</w:t>
      </w:r>
      <w:r>
        <w:rPr>
          <w:rFonts w:cs="Book Antiqua" w:hAnsi="Book Antiqua" w:eastAsia="Book Antiqua" w:ascii="Book Antiqua"/>
          <w:spacing w:val="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-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described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bel</w:t>
      </w:r>
      <w:r>
        <w:rPr>
          <w:rFonts w:cs="Book Antiqua" w:hAnsi="Book Antiqua" w:eastAsia="Book Antiqua" w:ascii="Book Antiqua"/>
          <w:spacing w:val="-5"/>
          <w:w w:val="91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-13"/>
          <w:w w:val="86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99"/>
          <w:sz w:val="20"/>
          <w:szCs w:val="20"/>
        </w:rPr>
        <w:t>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tabs>
          <w:tab w:pos="3100" w:val="left"/>
        </w:tabs>
        <w:jc w:val="center"/>
        <w:spacing w:before="73" w:lineRule="exact" w:line="200"/>
        <w:ind w:left="2177" w:right="1794"/>
      </w:pPr>
      <w:r>
        <w:rPr>
          <w:rFonts w:cs="Times New Roman" w:hAnsi="Times New Roman" w:eastAsia="Times New Roman" w:ascii="Times New Roman"/>
          <w:w w:val="199"/>
          <w:position w:val="-3"/>
          <w:sz w:val="20"/>
          <w:szCs w:val="20"/>
        </w:rPr>
      </w:r>
      <w:r>
        <w:rPr>
          <w:rFonts w:cs="Times New Roman" w:hAnsi="Times New Roman" w:eastAsia="Times New Roman" w:ascii="Times New Roman"/>
          <w:w w:val="199"/>
          <w:position w:val="-3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w w:val="100"/>
          <w:position w:val="-3"/>
          <w:sz w:val="20"/>
          <w:szCs w:val="20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19"/>
          <w:w w:val="100"/>
          <w:position w:val="-3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position w:val="-3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99"/>
          <w:position w:val="-3"/>
          <w:sz w:val="20"/>
          <w:szCs w:val="20"/>
          <w:u w:val="single" w:color="000000"/>
        </w:rPr>
        <w:t>1</w:t>
      </w:r>
      <w:r>
        <w:rPr>
          <w:rFonts w:cs="Times New Roman" w:hAnsi="Times New Roman" w:eastAsia="Times New Roman" w:ascii="Times New Roman"/>
          <w:spacing w:val="0"/>
          <w:w w:val="99"/>
          <w:position w:val="-3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99"/>
          <w:position w:val="-3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0"/>
          <w:szCs w:val="20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20"/>
        <w:ind w:left="155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ϕ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9"/>
          <w:w w:val="100"/>
          <w:position w:val="-1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43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-1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160"/>
        <w:ind w:left="2175" w:right="1801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1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4"/>
          <w:w w:val="137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0"/>
          <w:szCs w:val="20"/>
        </w:rPr>
        <w:t>exp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1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0"/>
          <w:w w:val="104"/>
          <w:position w:val="1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left"/>
        <w:spacing w:before="97"/>
        <w:ind w:left="239"/>
        <w:sectPr>
          <w:type w:val="continuous"/>
          <w:pgSz w:w="12240" w:h="15840"/>
          <w:pgMar w:top="1480" w:bottom="280" w:left="900" w:right="1080"/>
          <w:cols w:num="2" w:equalWidth="off">
            <w:col w:w="4828" w:space="449"/>
            <w:col w:w="4983"/>
          </w:cols>
        </w:sectPr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order</w:t>
      </w:r>
      <w:r>
        <w:rPr>
          <w:rFonts w:cs="Book Antiqua" w:hAnsi="Book Antiqua" w:eastAsia="Book Antiqua" w:ascii="Book Antiqua"/>
          <w:spacing w:val="2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simplify</w:t>
      </w:r>
      <w:r>
        <w:rPr>
          <w:rFonts w:cs="Book Antiqua" w:hAnsi="Book Antiqua" w:eastAsia="Book Antiqua" w:ascii="Book Antiqua"/>
          <w:spacing w:val="4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calculation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5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1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reduce</w:t>
      </w:r>
      <w:r>
        <w:rPr>
          <w:rFonts w:cs="Book Antiqua" w:hAnsi="Book Antiqua" w:eastAsia="Book Antiqua" w:ascii="Book Antiqua"/>
          <w:spacing w:val="25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pro-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57"/>
        <w:sectPr>
          <w:pgMar w:header="0" w:footer="975" w:top="1340" w:bottom="280" w:left="900" w:right="1220"/>
          <w:pgSz w:w="12240" w:h="15840"/>
        </w:sectPr>
      </w:pPr>
      <w:r>
        <w:pict>
          <v:shape type="#_x0000_t75" style="position:absolute;margin-left:308.862pt;margin-top:72.01pt;width:236.227pt;height:444.663pt;mso-position-horizontal-relative:page;mso-position-vertical-relative:page;z-index:-514">
            <v:imagedata o:title="" r:id="rId8"/>
          </v:shape>
        </w:pict>
      </w:r>
      <w:r>
        <w:pict>
          <v:shape type="#_x0000_t75" style="width:200.785pt;height:442.275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center"/>
        <w:spacing w:before="73"/>
        <w:ind w:left="1092" w:right="990"/>
      </w:pP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Figure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3.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Fl</w:t>
      </w:r>
      <w:r>
        <w:rPr>
          <w:rFonts w:cs="Book Antiqua" w:hAnsi="Book Antiqua" w:eastAsia="Book Antiqua" w:ascii="Book Antiqua"/>
          <w:spacing w:val="-4"/>
          <w:w w:val="90"/>
          <w:sz w:val="18"/>
          <w:szCs w:val="18"/>
        </w:rPr>
        <w:t>o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wchart</w:t>
      </w:r>
      <w:r>
        <w:rPr>
          <w:rFonts w:cs="Book Antiqua" w:hAnsi="Book Antiqua" w:eastAsia="Book Antiqua" w:ascii="Book Antiqua"/>
          <w:spacing w:val="6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for</w:t>
      </w:r>
      <w:r>
        <w:rPr>
          <w:rFonts w:cs="Book Antiqua" w:hAnsi="Book Antiqua" w:eastAsia="Book Antiqua" w:ascii="Book Antiqua"/>
          <w:spacing w:val="7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SLP</w:t>
      </w:r>
      <w:r>
        <w:rPr>
          <w:rFonts w:cs="Book Antiqua" w:hAnsi="Book Antiqua" w:eastAsia="Book Antiqua" w:ascii="Book Antiqua"/>
          <w:spacing w:val="-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6"/>
          <w:w w:val="99"/>
          <w:sz w:val="18"/>
          <w:szCs w:val="18"/>
        </w:rPr>
        <w:t>T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raining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left="102" w:right="-36"/>
      </w:pP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cessing</w:t>
      </w:r>
      <w:r>
        <w:rPr>
          <w:rFonts w:cs="Book Antiqua" w:hAnsi="Book Antiqua" w:eastAsia="Book Antiqua" w:ascii="Book Antiqua"/>
          <w:spacing w:val="3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dela</w:t>
      </w:r>
      <w:r>
        <w:rPr>
          <w:rFonts w:cs="Book Antiqua" w:hAnsi="Book Antiqua" w:eastAsia="Book Antiqua" w:ascii="Book Antiqua"/>
          <w:spacing w:val="-12"/>
          <w:w w:val="89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,</w:t>
      </w:r>
      <w:r>
        <w:rPr>
          <w:rFonts w:cs="Book Antiqua" w:hAnsi="Book Antiqua" w:eastAsia="Book Antiqua" w:ascii="Book Antiqua"/>
          <w:spacing w:val="27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we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empl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3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Sigmoid</w:t>
      </w:r>
      <w:r>
        <w:rPr>
          <w:rFonts w:cs="Book Antiqua" w:hAnsi="Book Antiqua" w:eastAsia="Book Antiqua" w:ascii="Book Antiqua"/>
          <w:spacing w:val="38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act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ation</w:t>
      </w:r>
      <w:r>
        <w:rPr>
          <w:rFonts w:cs="Book Antiqua" w:hAnsi="Book Antiqua" w:eastAsia="Book Antiqua" w:ascii="Book Antiqua"/>
          <w:spacing w:val="2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function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nonlinear</w:t>
      </w:r>
      <w:r>
        <w:rPr>
          <w:rFonts w:cs="Book Antiqua" w:hAnsi="Book Antiqua" w:eastAsia="Book Antiqua" w:ascii="Book Antiqua"/>
          <w:spacing w:val="1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act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ation</w:t>
      </w:r>
      <w:r>
        <w:rPr>
          <w:rFonts w:cs="Book Antiqua" w:hAnsi="Book Antiqua" w:eastAsia="Book Antiqua" w:ascii="Book Antiqua"/>
          <w:spacing w:val="2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function</w:t>
      </w:r>
      <w:r>
        <w:rPr>
          <w:rFonts w:cs="Book Antiqua" w:hAnsi="Book Antiqua" w:eastAsia="Book Antiqua" w:ascii="Book Antiqua"/>
          <w:spacing w:val="2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pr</w:t>
      </w:r>
      <w:r>
        <w:rPr>
          <w:rFonts w:cs="Book Antiqua" w:hAnsi="Book Antiqua" w:eastAsia="Book Antiqua" w:ascii="Book Antiqua"/>
          <w:spacing w:val="-3"/>
          <w:w w:val="90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vide</w:t>
      </w:r>
      <w:r>
        <w:rPr>
          <w:rFonts w:cs="Book Antiqua" w:hAnsi="Book Antiqua" w:eastAsia="Book Antiqua" w:ascii="Book Antiqua"/>
          <w:spacing w:val="-3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clear</w:t>
      </w:r>
      <w:r>
        <w:rPr>
          <w:rFonts w:cs="Book Antiqua" w:hAnsi="Book Antiqua" w:eastAsia="Book Antiqua" w:ascii="Book Antiqua"/>
          <w:spacing w:val="21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probabilis-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tic</w:t>
      </w:r>
      <w:r>
        <w:rPr>
          <w:rFonts w:cs="Book Antiqua" w:hAnsi="Book Antiqua" w:eastAsia="Book Antiqua" w:ascii="Book Antiqua"/>
          <w:spacing w:val="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outputs,</w:t>
      </w:r>
      <w:r>
        <w:rPr>
          <w:rFonts w:cs="Book Antiqua" w:hAnsi="Book Antiqua" w:eastAsia="Book Antiqua" w:ascii="Book Antiqua"/>
          <w:spacing w:val="25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enabling</w:t>
      </w:r>
      <w:r>
        <w:rPr>
          <w:rFonts w:cs="Book Antiqua" w:hAnsi="Book Antiqua" w:eastAsia="Book Antiqua" w:ascii="Book Antiqua"/>
          <w:spacing w:val="4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straightfor</w:t>
      </w:r>
      <w:r>
        <w:rPr>
          <w:rFonts w:cs="Book Antiqua" w:hAnsi="Book Antiqua" w:eastAsia="Book Antiqua" w:ascii="Book Antiqua"/>
          <w:spacing w:val="-2"/>
          <w:w w:val="87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ard</w:t>
      </w:r>
      <w:r>
        <w:rPr>
          <w:rFonts w:cs="Book Antiqua" w:hAnsi="Book Antiqua" w:eastAsia="Book Antiqua" w:ascii="Book Antiqua"/>
          <w:spacing w:val="2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interpretation</w:t>
      </w:r>
      <w:r>
        <w:rPr>
          <w:rFonts w:cs="Book Antiqua" w:hAnsi="Book Antiqua" w:eastAsia="Book Antiqua" w:ascii="Book Antiqua"/>
          <w:spacing w:val="26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binary</w:t>
      </w:r>
      <w:r>
        <w:rPr>
          <w:rFonts w:cs="Book Antiqua" w:hAnsi="Book Antiqua" w:eastAsia="Book Antiqua" w:ascii="Book Antiqua"/>
          <w:spacing w:val="3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classification.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n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xt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part</w:t>
      </w:r>
      <w:r>
        <w:rPr>
          <w:rFonts w:cs="Book Antiqua" w:hAnsi="Book Antiqua" w:eastAsia="Book Antiqua" w:ascii="Book Antiqua"/>
          <w:spacing w:val="25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7"/>
          <w:w w:val="87"/>
          <w:sz w:val="20"/>
          <w:szCs w:val="20"/>
        </w:rPr>
        <w:t>n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ol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es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training</w:t>
      </w:r>
      <w:r>
        <w:rPr>
          <w:rFonts w:cs="Book Antiqua" w:hAnsi="Book Antiqua" w:eastAsia="Book Antiqua" w:ascii="Book Antiqua"/>
          <w:spacing w:val="3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updating</w:t>
      </w:r>
      <w:r>
        <w:rPr>
          <w:rFonts w:cs="Book Antiqua" w:hAnsi="Book Antiqua" w:eastAsia="Book Antiqua" w:ascii="Book Antiqua"/>
          <w:spacing w:val="8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weights,</w:t>
      </w:r>
      <w:r>
        <w:rPr>
          <w:rFonts w:cs="Book Antiqua" w:hAnsi="Book Antiqua" w:eastAsia="Book Antiqua" w:ascii="Book Antiqua"/>
          <w:spacing w:val="1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g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en</w:t>
      </w:r>
      <w:r>
        <w:rPr>
          <w:rFonts w:cs="Book Antiqua" w:hAnsi="Book Antiqua" w:eastAsia="Book Antiqua" w:ascii="Book Antiqua"/>
          <w:spacing w:val="1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by</w:t>
      </w:r>
      <w:r>
        <w:rPr>
          <w:rFonts w:cs="Book Antiqua" w:hAnsi="Book Antiqua" w:eastAsia="Book Antiqua" w:ascii="Book Antiqua"/>
          <w:spacing w:val="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equation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bel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center"/>
        <w:ind w:left="786" w:right="693"/>
      </w:pP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12"/>
          <w:position w:val="-3"/>
          <w:sz w:val="14"/>
          <w:szCs w:val="14"/>
        </w:rPr>
        <w:t>i,</w:t>
      </w:r>
      <w:r>
        <w:rPr>
          <w:rFonts w:cs="Times New Roman" w:hAnsi="Times New Roman" w:eastAsia="Times New Roman" w:ascii="Times New Roman"/>
          <w:spacing w:val="11"/>
          <w:w w:val="112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69"/>
          <w:position w:val="-3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9"/>
          <w:w w:val="169"/>
          <w:position w:val="-3"/>
          <w:sz w:val="14"/>
          <w:szCs w:val="14"/>
        </w:rPr>
        <w:t> </w:t>
      </w:r>
      <w:r>
        <w:rPr>
          <w:rFonts w:cs="Book Antiqua" w:hAnsi="Book Antiqua" w:eastAsia="Book Antiqua" w:ascii="Book Antiqua"/>
          <w:spacing w:val="0"/>
          <w:w w:val="89"/>
          <w:position w:val="8"/>
          <w:sz w:val="14"/>
          <w:szCs w:val="14"/>
        </w:rPr>
        <w:t>n</w:t>
      </w:r>
      <w:r>
        <w:rPr>
          <w:rFonts w:cs="Book Antiqua" w:hAnsi="Book Antiqua" w:eastAsia="Book Antiqua" w:ascii="Book Antiqua"/>
          <w:spacing w:val="-2"/>
          <w:w w:val="89"/>
          <w:position w:val="8"/>
          <w:sz w:val="14"/>
          <w:szCs w:val="14"/>
        </w:rPr>
        <w:t>e</w:t>
      </w:r>
      <w:r>
        <w:rPr>
          <w:rFonts w:cs="Book Antiqua" w:hAnsi="Book Antiqua" w:eastAsia="Book Antiqua" w:ascii="Book Antiqua"/>
          <w:spacing w:val="0"/>
          <w:w w:val="89"/>
          <w:position w:val="8"/>
          <w:sz w:val="14"/>
          <w:szCs w:val="14"/>
        </w:rPr>
        <w:t>xt</w:t>
      </w:r>
      <w:r>
        <w:rPr>
          <w:rFonts w:cs="Book Antiqua" w:hAnsi="Book Antiqua" w:eastAsia="Book Antiqua" w:ascii="Book Antiqua"/>
          <w:spacing w:val="6"/>
          <w:w w:val="89"/>
          <w:position w:val="8"/>
          <w:sz w:val="14"/>
          <w:szCs w:val="14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8"/>
          <w:sz w:val="14"/>
          <w:szCs w:val="14"/>
        </w:rPr>
        <w:t>step</w:t>
      </w:r>
      <w:r>
        <w:rPr>
          <w:rFonts w:cs="Book Antiqua" w:hAnsi="Book Antiqua" w:eastAsia="Book Antiqua" w:ascii="Book Antiqua"/>
          <w:spacing w:val="0"/>
          <w:w w:val="100"/>
          <w:position w:val="8"/>
          <w:sz w:val="14"/>
          <w:szCs w:val="14"/>
        </w:rPr>
        <w:t> </w:t>
      </w:r>
      <w:r>
        <w:rPr>
          <w:rFonts w:cs="Book Antiqua" w:hAnsi="Book Antiqua" w:eastAsia="Book Antiqua" w:ascii="Book Antiqua"/>
          <w:spacing w:val="12"/>
          <w:w w:val="100"/>
          <w:position w:val="8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position w:val="0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1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1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position w:val="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17"/>
          <w:position w:val="-3"/>
          <w:sz w:val="14"/>
          <w:szCs w:val="14"/>
        </w:rPr>
        <w:t>i,</w:t>
      </w:r>
      <w:r>
        <w:rPr>
          <w:rFonts w:cs="Times New Roman" w:hAnsi="Times New Roman" w:eastAsia="Times New Roman" w:ascii="Times New Roman"/>
          <w:spacing w:val="-1"/>
          <w:w w:val="117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53"/>
          <w:position w:val="-3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53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11"/>
          <w:w w:val="153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53"/>
          <w:position w:val="0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1"/>
          <w:w w:val="153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η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69"/>
          <w:position w:val="-3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position w:val="0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25"/>
          <w:w w:val="137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84"/>
          <w:w w:val="97"/>
          <w:position w:val="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6"/>
          <w:w w:val="149"/>
          <w:position w:val="0"/>
          <w:sz w:val="20"/>
          <w:szCs w:val="20"/>
        </w:rPr>
        <w:t>ˆ</w:t>
      </w:r>
      <w:r>
        <w:rPr>
          <w:rFonts w:cs="Times New Roman" w:hAnsi="Times New Roman" w:eastAsia="Times New Roman" w:ascii="Times New Roman"/>
          <w:spacing w:val="0"/>
          <w:w w:val="169"/>
          <w:position w:val="-3"/>
          <w:sz w:val="14"/>
          <w:szCs w:val="14"/>
        </w:rPr>
        <w:t>j</w:t>
      </w:r>
      <w:r>
        <w:rPr>
          <w:rFonts w:cs="Times New Roman" w:hAnsi="Times New Roman" w:eastAsia="Times New Roman" w:ascii="Times New Roman"/>
          <w:spacing w:val="-17"/>
          <w:w w:val="100"/>
          <w:position w:val="-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45"/>
          <w:position w:val="-3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If</w:t>
      </w:r>
      <w:r>
        <w:rPr>
          <w:rFonts w:cs="Book Antiqua" w:hAnsi="Book Antiqua" w:eastAsia="Book Antiqua" w:ascii="Book Antiqua"/>
          <w:spacing w:val="3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training</w:t>
      </w:r>
      <w:r>
        <w:rPr>
          <w:rFonts w:cs="Book Antiqua" w:hAnsi="Book Antiqua" w:eastAsia="Book Antiqua" w:ascii="Book Antiqua"/>
          <w:spacing w:val="3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instances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are</w:t>
      </w:r>
      <w:r>
        <w:rPr>
          <w:rFonts w:cs="Book Antiqua" w:hAnsi="Book Antiqua" w:eastAsia="Book Antiqua" w:ascii="Book Antiqua"/>
          <w:spacing w:val="-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linearly</w:t>
      </w:r>
      <w:r>
        <w:rPr>
          <w:rFonts w:cs="Book Antiqua" w:hAnsi="Book Antiqua" w:eastAsia="Book Antiqua" w:ascii="Book Antiqua"/>
          <w:spacing w:val="29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separable,</w:t>
      </w:r>
      <w:r>
        <w:rPr>
          <w:rFonts w:cs="Book Antiqua" w:hAnsi="Book Antiqua" w:eastAsia="Book Antiqua" w:ascii="Book Antiqua"/>
          <w:spacing w:val="35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Rosenblatt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demonstrated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that</w:t>
      </w:r>
      <w:r>
        <w:rPr>
          <w:rFonts w:cs="Book Antiqua" w:hAnsi="Book Antiqua" w:eastAsia="Book Antiqua" w:ascii="Book Antiqua"/>
          <w:spacing w:val="31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this</w:t>
      </w:r>
      <w:r>
        <w:rPr>
          <w:rFonts w:cs="Book Antiqua" w:hAnsi="Book Antiqua" w:eastAsia="Book Antiqua" w:ascii="Book Antiqua"/>
          <w:spacing w:val="-1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algorithm</w:t>
      </w:r>
      <w:r>
        <w:rPr>
          <w:rFonts w:cs="Book Antiqua" w:hAnsi="Book Antiqua" w:eastAsia="Book Antiqua" w:ascii="Book Antiqua"/>
          <w:spacing w:val="3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2"/>
          <w:w w:val="87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ould</w:t>
      </w:r>
      <w:r>
        <w:rPr>
          <w:rFonts w:cs="Book Antiqua" w:hAnsi="Book Antiqua" w:eastAsia="Book Antiqua" w:ascii="Book Antiqua"/>
          <w:spacing w:val="2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co</w:t>
      </w:r>
      <w:r>
        <w:rPr>
          <w:rFonts w:cs="Book Antiqua" w:hAnsi="Book Antiqua" w:eastAsia="Book Antiqua" w:ascii="Book Antiqua"/>
          <w:spacing w:val="-7"/>
          <w:w w:val="87"/>
          <w:sz w:val="20"/>
          <w:szCs w:val="20"/>
        </w:rPr>
        <w:t>n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r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ge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so-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lution.</w:t>
      </w:r>
      <w:r>
        <w:rPr>
          <w:rFonts w:cs="Book Antiqua" w:hAnsi="Book Antiqua" w:eastAsia="Book Antiqua" w:ascii="Book Antiqua"/>
          <w:spacing w:val="-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This</w:t>
      </w:r>
      <w:r>
        <w:rPr>
          <w:rFonts w:cs="Book Antiqua" w:hAnsi="Book Antiqua" w:eastAsia="Book Antiqua" w:ascii="Book Antiqua"/>
          <w:spacing w:val="-1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ca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lled</w:t>
      </w:r>
      <w:r>
        <w:rPr>
          <w:rFonts w:cs="Book Antiqua" w:hAnsi="Book Antiqua" w:eastAsia="Book Antiqua" w:ascii="Book Antiqua"/>
          <w:spacing w:val="3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perceptron</w:t>
      </w:r>
      <w:r>
        <w:rPr>
          <w:rFonts w:cs="Book Antiqua" w:hAnsi="Book Antiqua" w:eastAsia="Book Antiqua" w:ascii="Book Antiqua"/>
          <w:spacing w:val="1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co</w:t>
      </w:r>
      <w:r>
        <w:rPr>
          <w:rFonts w:cs="Book Antiqua" w:hAnsi="Book Antiqua" w:eastAsia="Book Antiqua" w:ascii="Book Antiqua"/>
          <w:spacing w:val="-7"/>
          <w:w w:val="88"/>
          <w:sz w:val="20"/>
          <w:szCs w:val="20"/>
        </w:rPr>
        <w:t>n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r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gence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theorem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[22].</w:t>
      </w:r>
      <w:r>
        <w:rPr>
          <w:rFonts w:cs="Book Antiqua" w:hAnsi="Book Antiqua" w:eastAsia="Book Antiqua" w:ascii="Book Antiqua"/>
          <w:spacing w:val="4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depicted</w:t>
      </w:r>
      <w:r>
        <w:rPr>
          <w:rFonts w:cs="Book Antiqua" w:hAnsi="Book Antiqua" w:eastAsia="Book Antiqua" w:ascii="Book Antiqua"/>
          <w:spacing w:val="1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ab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2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2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fl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wchart</w:t>
      </w:r>
      <w:r>
        <w:rPr>
          <w:rFonts w:cs="Book Antiqua" w:hAnsi="Book Antiqua" w:eastAsia="Book Antiqua" w:ascii="Book Antiqua"/>
          <w:spacing w:val="3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Figure:</w:t>
      </w:r>
      <w:r>
        <w:rPr>
          <w:rFonts w:cs="Book Antiqua" w:hAnsi="Book Antiqua" w:eastAsia="Book Antiqua" w:ascii="Book Antiqua"/>
          <w:spacing w:val="-1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3</w:t>
      </w:r>
      <w:r>
        <w:rPr>
          <w:rFonts w:cs="Book Antiqua" w:hAnsi="Book Antiqua" w:eastAsia="Book Antiqua" w:ascii="Book Antiqua"/>
          <w:spacing w:val="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-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Algorithm</w:t>
      </w:r>
      <w:r>
        <w:rPr>
          <w:rFonts w:cs="Book Antiqua" w:hAnsi="Book Antiqua" w:eastAsia="Book Antiqua" w:ascii="Book Antiqua"/>
          <w:spacing w:val="3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with</w:t>
      </w:r>
      <w:r>
        <w:rPr>
          <w:rFonts w:cs="Book Antiqua" w:hAnsi="Book Antiqua" w:eastAsia="Book Antiqua" w:ascii="Book Antiqua"/>
          <w:spacing w:val="2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respect</w:t>
      </w:r>
      <w:r>
        <w:rPr>
          <w:rFonts w:cs="Book Antiqua" w:hAnsi="Book Antiqua" w:eastAsia="Book Antiqua" w:ascii="Book Antiqua"/>
          <w:spacing w:val="3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implementation</w:t>
      </w:r>
      <w:r>
        <w:rPr>
          <w:rFonts w:cs="Book Antiqua" w:hAnsi="Book Antiqua" w:eastAsia="Book Antiqua" w:ascii="Book Antiqua"/>
          <w:spacing w:val="2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code</w:t>
      </w:r>
      <w:r>
        <w:rPr>
          <w:rFonts w:cs="Book Antiqua" w:hAnsi="Book Antiqua" w:eastAsia="Book Antiqua" w:ascii="Book Antiqua"/>
          <w:spacing w:val="26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PIDD.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br w:type="column"/>
      </w:r>
      <w:r>
        <w:rPr>
          <w:sz w:val="12"/>
          <w:szCs w:val="12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left"/>
        <w:ind w:left="1055"/>
      </w:pP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Figure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4.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Fl</w:t>
      </w:r>
      <w:r>
        <w:rPr>
          <w:rFonts w:cs="Book Antiqua" w:hAnsi="Book Antiqua" w:eastAsia="Book Antiqua" w:ascii="Book Antiqua"/>
          <w:spacing w:val="-4"/>
          <w:w w:val="90"/>
          <w:sz w:val="18"/>
          <w:szCs w:val="18"/>
        </w:rPr>
        <w:t>o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wchart</w:t>
      </w:r>
      <w:r>
        <w:rPr>
          <w:rFonts w:cs="Book Antiqua" w:hAnsi="Book Antiqua" w:eastAsia="Book Antiqua" w:ascii="Book Antiqua"/>
          <w:spacing w:val="6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for</w:t>
      </w:r>
      <w:r>
        <w:rPr>
          <w:rFonts w:cs="Book Antiqua" w:hAnsi="Book Antiqua" w:eastAsia="Book Antiqua" w:ascii="Book Antiqua"/>
          <w:spacing w:val="7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ML</w:t>
      </w:r>
      <w:r>
        <w:rPr>
          <w:rFonts w:cs="Book Antiqua" w:hAnsi="Book Antiqua" w:eastAsia="Book Antiqua" w:ascii="Book Antiqua"/>
          <w:spacing w:val="-1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Pipeline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2.3.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Model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Pipeline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right="82" w:firstLine="239"/>
        <w:sectPr>
          <w:type w:val="continuous"/>
          <w:pgSz w:w="12240" w:h="15840"/>
          <w:pgMar w:top="1480" w:bottom="280" w:left="900" w:right="1220"/>
          <w:cols w:num="2" w:equalWidth="off">
            <w:col w:w="4828" w:space="449"/>
            <w:col w:w="4843"/>
          </w:cols>
        </w:sectPr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representat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2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pipeline</w:t>
      </w:r>
      <w:r>
        <w:rPr>
          <w:rFonts w:cs="Book Antiqua" w:hAnsi="Book Antiqua" w:eastAsia="Book Antiqua" w:ascii="Book Antiqua"/>
          <w:spacing w:val="2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-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6"/>
          <w:w w:val="88"/>
          <w:sz w:val="20"/>
          <w:szCs w:val="20"/>
        </w:rPr>
        <w:t>T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raining</w:t>
      </w:r>
      <w:r>
        <w:rPr>
          <w:rFonts w:cs="Book Antiqua" w:hAnsi="Book Antiqua" w:eastAsia="Book Antiqua" w:ascii="Book Antiqua"/>
          <w:spacing w:val="3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2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SLP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Algorithm.</w:t>
      </w:r>
      <w:r>
        <w:rPr>
          <w:rFonts w:cs="Book Antiqua" w:hAnsi="Book Antiqua" w:eastAsia="Book Antiqua" w:ascii="Book Antiqua"/>
          <w:spacing w:val="16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5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P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ID</w:t>
      </w:r>
      <w:r>
        <w:rPr>
          <w:rFonts w:cs="Book Antiqua" w:hAnsi="Book Antiqua" w:eastAsia="Book Antiqua" w:ascii="Book Antiqua"/>
          <w:spacing w:val="18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Dataset</w:t>
      </w:r>
      <w:r>
        <w:rPr>
          <w:rFonts w:cs="Book Antiqua" w:hAnsi="Book Antiqua" w:eastAsia="Book Antiqua" w:ascii="Book Antiqua"/>
          <w:spacing w:val="1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-2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this</w:t>
      </w:r>
      <w:r>
        <w:rPr>
          <w:rFonts w:cs="Book Antiqua" w:hAnsi="Book Antiqua" w:eastAsia="Book Antiqua" w:ascii="Book Antiqua"/>
          <w:spacing w:val="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project</w:t>
      </w:r>
      <w:r>
        <w:rPr>
          <w:rFonts w:cs="Book Antiqua" w:hAnsi="Book Antiqua" w:eastAsia="Book Antiqua" w:ascii="Book Antiqua"/>
          <w:spacing w:val="21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d</w:t>
      </w:r>
      <w:r>
        <w:rPr>
          <w:rFonts w:cs="Book Antiqua" w:hAnsi="Book Antiqua" w:eastAsia="Book Antiqua" w:ascii="Book Antiqua"/>
          <w:spacing w:val="-5"/>
          <w:w w:val="86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wnloaded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from</w:t>
      </w:r>
      <w:r>
        <w:rPr>
          <w:rFonts w:cs="Book Antiqua" w:hAnsi="Book Antiqua" w:eastAsia="Book Antiqua" w:ascii="Book Antiqua"/>
          <w:spacing w:val="-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onli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ne</w:t>
      </w:r>
      <w:r>
        <w:rPr>
          <w:rFonts w:cs="Book Antiqua" w:hAnsi="Book Antiqua" w:eastAsia="Book Antiqua" w:ascii="Book Antiqua"/>
          <w:spacing w:val="30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Platform</w:t>
      </w:r>
      <w:r>
        <w:rPr>
          <w:rFonts w:cs="Book Antiqua" w:hAnsi="Book Antiqua" w:eastAsia="Book Antiqua" w:ascii="Book Antiqua"/>
          <w:spacing w:val="26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Kaggle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[13].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4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data</w:t>
      </w:r>
      <w:r>
        <w:rPr>
          <w:rFonts w:cs="Book Antiqua" w:hAnsi="Book Antiqua" w:eastAsia="Book Antiqua" w:ascii="Book Antiqua"/>
          <w:spacing w:val="37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1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split</w:t>
      </w:r>
      <w:r>
        <w:rPr>
          <w:rFonts w:cs="Book Antiqua" w:hAnsi="Book Antiqua" w:eastAsia="Book Antiqua" w:ascii="Book Antiqua"/>
          <w:spacing w:val="-1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standardized</w:t>
      </w:r>
      <w:r>
        <w:rPr>
          <w:rFonts w:cs="Book Antiqua" w:hAnsi="Book Antiqua" w:eastAsia="Book Antiqua" w:ascii="Book Antiqua"/>
          <w:spacing w:val="2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[4].</w:t>
      </w:r>
      <w:r>
        <w:rPr>
          <w:rFonts w:cs="Book Antiqua" w:hAnsi="Book Antiqua" w:eastAsia="Book Antiqua" w:ascii="Book Antiqua"/>
          <w:spacing w:val="4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Further</w:t>
      </w:r>
      <w:r>
        <w:rPr>
          <w:rFonts w:cs="Book Antiqua" w:hAnsi="Book Antiqua" w:eastAsia="Book Antiqua" w:ascii="Book Antiqua"/>
          <w:spacing w:val="1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pipeline</w:t>
      </w:r>
      <w:r>
        <w:rPr>
          <w:rFonts w:cs="Book Antiqua" w:hAnsi="Book Antiqua" w:eastAsia="Book Antiqua" w:ascii="Book Antiqua"/>
          <w:spacing w:val="2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we</w:t>
      </w:r>
      <w:r>
        <w:rPr>
          <w:rFonts w:cs="Book Antiqua" w:hAnsi="Book Antiqua" w:eastAsia="Book Antiqua" w:ascii="Book Antiqua"/>
          <w:spacing w:val="-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train</w:t>
      </w:r>
      <w:r>
        <w:rPr>
          <w:rFonts w:cs="Book Antiqua" w:hAnsi="Book Antiqua" w:eastAsia="Book Antiqua" w:ascii="Book Antiqua"/>
          <w:spacing w:val="24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our</w:t>
      </w:r>
      <w:r>
        <w:rPr>
          <w:rFonts w:cs="Book Antiqua" w:hAnsi="Book Antiqua" w:eastAsia="Book Antiqua" w:ascii="Book Antiqua"/>
          <w:spacing w:val="2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SLP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model</w:t>
      </w:r>
      <w:r>
        <w:rPr>
          <w:rFonts w:cs="Book Antiqua" w:hAnsi="Book Antiqua" w:eastAsia="Book Antiqua" w:ascii="Book Antiqua"/>
          <w:spacing w:val="1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described</w:t>
      </w:r>
      <w:r>
        <w:rPr>
          <w:rFonts w:cs="Book Antiqua" w:hAnsi="Book Antiqua" w:eastAsia="Book Antiqua" w:ascii="Book Antiqua"/>
          <w:spacing w:val="1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Figure</w:t>
      </w:r>
      <w:r>
        <w:rPr>
          <w:rFonts w:cs="Book Antiqua" w:hAnsi="Book Antiqua" w:eastAsia="Book Antiqua" w:ascii="Book Antiqua"/>
          <w:spacing w:val="12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:</w:t>
      </w:r>
      <w:r>
        <w:rPr>
          <w:rFonts w:cs="Book Antiqua" w:hAnsi="Book Antiqua" w:eastAsia="Book Antiqua" w:ascii="Book Antiqua"/>
          <w:spacing w:val="3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4,</w:t>
      </w:r>
      <w:r>
        <w:rPr>
          <w:rFonts w:cs="Book Antiqua" w:hAnsi="Book Antiqua" w:eastAsia="Book Antiqua" w:ascii="Book Antiqua"/>
          <w:spacing w:val="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with</w:t>
      </w:r>
      <w:r>
        <w:rPr>
          <w:rFonts w:cs="Book Antiqua" w:hAnsi="Book Antiqua" w:eastAsia="Book Antiqua" w:ascii="Book Antiqua"/>
          <w:spacing w:val="4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Binary</w:t>
      </w:r>
      <w:r>
        <w:rPr>
          <w:rFonts w:cs="Book Antiqua" w:hAnsi="Book Antiqua" w:eastAsia="Book Antiqua" w:ascii="Book Antiqua"/>
          <w:spacing w:val="3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Cross</w:t>
      </w:r>
      <w:r>
        <w:rPr>
          <w:rFonts w:cs="Book Antiqua" w:hAnsi="Book Antiqua" w:eastAsia="Book Antiqua" w:ascii="Book Antiqua"/>
          <w:spacing w:val="17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En-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tro</w:t>
      </w:r>
      <w:r>
        <w:rPr>
          <w:rFonts w:cs="Book Antiqua" w:hAnsi="Book Antiqua" w:eastAsia="Book Antiqua" w:ascii="Book Antiqua"/>
          <w:spacing w:val="-2"/>
          <w:w w:val="85"/>
          <w:sz w:val="20"/>
          <w:szCs w:val="20"/>
        </w:rPr>
        <w:t>p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29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calculate</w:t>
      </w:r>
      <w:r>
        <w:rPr>
          <w:rFonts w:cs="Book Antiqua" w:hAnsi="Book Antiqua" w:eastAsia="Book Antiqua" w:ascii="Book Antiqua"/>
          <w:spacing w:val="21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loss</w:t>
      </w:r>
      <w:r>
        <w:rPr>
          <w:rFonts w:cs="Book Antiqua" w:hAnsi="Book Antiqua" w:eastAsia="Book Antiqua" w:ascii="Book Antiqua"/>
          <w:spacing w:val="-1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9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Stochastic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gradient</w:t>
      </w:r>
      <w:r>
        <w:rPr>
          <w:rFonts w:cs="Book Antiqua" w:hAnsi="Book Antiqua" w:eastAsia="Book Antiqua" w:ascii="Book Antiqua"/>
          <w:spacing w:val="8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descent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optimize</w:t>
      </w:r>
      <w:r>
        <w:rPr>
          <w:rFonts w:cs="Book Antiqua" w:hAnsi="Book Antiqua" w:eastAsia="Book Antiqua" w:ascii="Book Antiqua"/>
          <w:spacing w:val="-10"/>
          <w:w w:val="87"/>
          <w:sz w:val="20"/>
          <w:szCs w:val="20"/>
        </w:rPr>
        <w:t>r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.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2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set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an</w:t>
      </w:r>
      <w:r>
        <w:rPr>
          <w:rFonts w:cs="Book Antiqua" w:hAnsi="Book Antiqua" w:eastAsia="Book Antiqua" w:ascii="Book Antiqua"/>
          <w:spacing w:val="-1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epoch</w:t>
      </w:r>
      <w:r>
        <w:rPr>
          <w:rFonts w:cs="Book Antiqua" w:hAnsi="Book Antiqua" w:eastAsia="Book Antiqua" w:ascii="Book Antiqua"/>
          <w:spacing w:val="18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limit</w:t>
      </w:r>
      <w:r>
        <w:rPr>
          <w:rFonts w:cs="Book Antiqua" w:hAnsi="Book Antiqua" w:eastAsia="Book Antiqua" w:ascii="Book Antiqua"/>
          <w:spacing w:val="2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1000</w:t>
      </w:r>
      <w:r>
        <w:rPr>
          <w:rFonts w:cs="Book Antiqua" w:hAnsi="Book Antiqua" w:eastAsia="Book Antiqua" w:ascii="Book Antiqua"/>
          <w:spacing w:val="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3"/>
          <w:w w:val="85"/>
          <w:sz w:val="20"/>
          <w:szCs w:val="20"/>
        </w:rPr>
        <w:t>b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ut</w:t>
      </w:r>
      <w:r>
        <w:rPr>
          <w:rFonts w:cs="Book Antiqua" w:hAnsi="Book Antiqua" w:eastAsia="Book Antiqua" w:ascii="Book Antiqua"/>
          <w:spacing w:val="22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along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with</w:t>
      </w:r>
      <w:r>
        <w:rPr>
          <w:rFonts w:cs="Book Antiqua" w:hAnsi="Book Antiqua" w:eastAsia="Book Antiqua" w:ascii="Book Antiqua"/>
          <w:spacing w:val="28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that</w:t>
      </w:r>
      <w:r>
        <w:rPr>
          <w:rFonts w:cs="Book Antiqua" w:hAnsi="Book Antiqua" w:eastAsia="Book Antiqua" w:ascii="Book Antiqua"/>
          <w:spacing w:val="24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we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implement</w:t>
      </w:r>
      <w:r>
        <w:rPr>
          <w:rFonts w:cs="Book Antiqua" w:hAnsi="Book Antiqua" w:eastAsia="Book Antiqua" w:ascii="Book Antiqua"/>
          <w:spacing w:val="2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an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early</w:t>
      </w:r>
      <w:r>
        <w:rPr>
          <w:rFonts w:cs="Book Antiqua" w:hAnsi="Book Antiqua" w:eastAsia="Book Antiqua" w:ascii="Book Antiqua"/>
          <w:spacing w:val="2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stopping</w:t>
      </w:r>
      <w:r>
        <w:rPr>
          <w:rFonts w:cs="Book Antiqua" w:hAnsi="Book Antiqua" w:eastAsia="Book Antiqua" w:ascii="Book Antiqua"/>
          <w:spacing w:val="7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call-back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9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[20]),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which</w:t>
      </w:r>
      <w:r>
        <w:rPr>
          <w:rFonts w:cs="Book Antiqua" w:hAnsi="Book Antiqua" w:eastAsia="Book Antiqua" w:ascii="Book Antiqua"/>
          <w:spacing w:val="2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2"/>
          <w:w w:val="87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ould</w:t>
      </w:r>
      <w:r>
        <w:rPr>
          <w:rFonts w:cs="Book Antiqua" w:hAnsi="Book Antiqua" w:eastAsia="Book Antiqua" w:ascii="Book Antiqua"/>
          <w:spacing w:val="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stop</w:t>
      </w:r>
      <w:r>
        <w:rPr>
          <w:rFonts w:cs="Book Antiqua" w:hAnsi="Book Antiqua" w:eastAsia="Book Antiqua" w:ascii="Book Antiqua"/>
          <w:spacing w:val="1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model</w:t>
      </w:r>
      <w:r>
        <w:rPr>
          <w:rFonts w:cs="Book Antiqua" w:hAnsi="Book Antiqua" w:eastAsia="Book Antiqua" w:ascii="Book Antiqua"/>
          <w:spacing w:val="16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training</w:t>
      </w:r>
      <w:r>
        <w:rPr>
          <w:rFonts w:cs="Book Antiqua" w:hAnsi="Book Antiqua" w:eastAsia="Book Antiqua" w:ascii="Book Antiqua"/>
          <w:spacing w:val="1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if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alidation</w:t>
      </w:r>
      <w:r>
        <w:rPr>
          <w:rFonts w:cs="Book Antiqua" w:hAnsi="Book Antiqua" w:eastAsia="Book Antiqua" w:ascii="Book Antiqua"/>
          <w:spacing w:val="1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loss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tends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remain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unchanged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5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consecut</w:t>
      </w:r>
      <w:r>
        <w:rPr>
          <w:rFonts w:cs="Book Antiqua" w:hAnsi="Book Antiqua" w:eastAsia="Book Antiqua" w:ascii="Book Antiqua"/>
          <w:spacing w:val="-4"/>
          <w:w w:val="90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9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12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epochs.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102"/>
        <w:sectPr>
          <w:pgMar w:header="0" w:footer="975" w:top="1340" w:bottom="280" w:left="900" w:right="1220"/>
          <w:pgSz w:w="12240" w:h="15840"/>
        </w:sectPr>
      </w:pPr>
      <w:r>
        <w:pict>
          <v:shape type="#_x0000_t75" style="position:absolute;margin-left:308.862pt;margin-top:72.0002pt;width:236.258pt;height:118.378pt;mso-position-horizontal-relative:page;mso-position-vertical-relative:page;z-index:-513">
            <v:imagedata o:title="" r:id="rId10"/>
          </v:shape>
        </w:pict>
      </w:r>
      <w:r>
        <w:pict>
          <v:shape type="#_x0000_t75" style="width:236.251pt;height:121.167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left"/>
        <w:spacing w:before="53"/>
        <w:ind w:left="102"/>
      </w:pP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Figure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5.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Accuracies</w:t>
      </w:r>
      <w:r>
        <w:rPr>
          <w:rFonts w:cs="Book Antiqua" w:hAnsi="Book Antiqua" w:eastAsia="Book Antiqua" w:ascii="Book Antiqua"/>
          <w:spacing w:val="4"/>
          <w:w w:val="92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-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SLP</w:t>
      </w:r>
      <w:r>
        <w:rPr>
          <w:rFonts w:cs="Book Antiqua" w:hAnsi="Book Antiqua" w:eastAsia="Book Antiqua" w:ascii="Book Antiqua"/>
          <w:spacing w:val="-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Model</w:t>
      </w:r>
      <w:r>
        <w:rPr>
          <w:rFonts w:cs="Book Antiqua" w:hAnsi="Book Antiqua" w:eastAsia="Book Antiqua" w:ascii="Book Antiqua"/>
          <w:spacing w:val="16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at</w:t>
      </w:r>
      <w:r>
        <w:rPr>
          <w:rFonts w:cs="Book Antiqua" w:hAnsi="Book Antiqua" w:eastAsia="Book Antiqua" w:ascii="Book Antiqua"/>
          <w:spacing w:val="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di</w:t>
      </w:r>
      <w:r>
        <w:rPr>
          <w:rFonts w:cs="Book Antiqua" w:hAnsi="Book Antiqua" w:eastAsia="Book Antiqua" w:ascii="Book Antiqua"/>
          <w:spacing w:val="-3"/>
          <w:w w:val="88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ferent</w:t>
      </w:r>
      <w:r>
        <w:rPr>
          <w:rFonts w:cs="Book Antiqua" w:hAnsi="Book Antiqua" w:eastAsia="Book Antiqua" w:ascii="Book Antiqua"/>
          <w:spacing w:val="12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Learning</w:t>
      </w:r>
      <w:r>
        <w:rPr>
          <w:rFonts w:cs="Book Antiqua" w:hAnsi="Book Antiqua" w:eastAsia="Book Antiqua" w:ascii="Book Antiqua"/>
          <w:spacing w:val="2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Rate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2.4.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Experimental</w:t>
      </w:r>
      <w:r>
        <w:rPr>
          <w:rFonts w:cs="Times New Roman" w:hAnsi="Times New Roman" w:eastAsia="Times New Roman" w:ascii="Times New Roman"/>
          <w:spacing w:val="33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aluate</w:t>
      </w:r>
      <w:r>
        <w:rPr>
          <w:rFonts w:cs="Book Antiqua" w:hAnsi="Book Antiqua" w:eastAsia="Book Antiqua" w:ascii="Book Antiqua"/>
          <w:spacing w:val="-1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3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SLP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Output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36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using</w:t>
      </w:r>
      <w:r>
        <w:rPr>
          <w:rFonts w:cs="Book Antiqua" w:hAnsi="Book Antiqua" w:eastAsia="Book Antiqua" w:ascii="Book Antiqua"/>
          <w:spacing w:val="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e-fold</w:t>
      </w:r>
      <w:r>
        <w:rPr>
          <w:rFonts w:cs="Book Antiqua" w:hAnsi="Book Antiqua" w:eastAsia="Book Antiqua" w:ascii="Book Antiqua"/>
          <w:spacing w:val="-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cross-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alidation</w:t>
      </w:r>
      <w:r>
        <w:rPr>
          <w:rFonts w:cs="Book Antiqua" w:hAnsi="Book Antiqua" w:eastAsia="Book Antiqua" w:ascii="Book Antiqua"/>
          <w:spacing w:val="2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method</w:t>
      </w:r>
      <w:r>
        <w:rPr>
          <w:rFonts w:cs="Book Antiqua" w:hAnsi="Book Antiqua" w:eastAsia="Book Antiqua" w:ascii="Book Antiqua"/>
          <w:spacing w:val="1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[6]),</w:t>
      </w:r>
      <w:r>
        <w:rPr>
          <w:rFonts w:cs="Book Antiqua" w:hAnsi="Book Antiqua" w:eastAsia="Book Antiqua" w:ascii="Book Antiqua"/>
          <w:spacing w:val="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we</w:t>
      </w:r>
      <w:r>
        <w:rPr>
          <w:rFonts w:cs="Book Antiqua" w:hAnsi="Book Antiqua" w:eastAsia="Book Antiqua" w:ascii="Book Antiqua"/>
          <w:spacing w:val="1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vide</w:t>
      </w:r>
      <w:r>
        <w:rPr>
          <w:rFonts w:cs="Book Antiqua" w:hAnsi="Book Antiqua" w:eastAsia="Book Antiqua" w:ascii="Book Antiqua"/>
          <w:spacing w:val="16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dataset</w:t>
      </w:r>
      <w:r>
        <w:rPr>
          <w:rFonts w:cs="Book Antiqua" w:hAnsi="Book Antiqua" w:eastAsia="Book Antiqua" w:ascii="Book Antiqua"/>
          <w:spacing w:val="1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into</w:t>
      </w:r>
      <w:r>
        <w:rPr>
          <w:rFonts w:cs="Book Antiqua" w:hAnsi="Book Antiqua" w:eastAsia="Book Antiqua" w:ascii="Book Antiqua"/>
          <w:spacing w:val="1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k=5</w:t>
      </w:r>
      <w:r>
        <w:rPr>
          <w:rFonts w:cs="Book Antiqua" w:hAnsi="Book Antiqua" w:eastAsia="Book Antiqua" w:ascii="Book Antiqua"/>
          <w:spacing w:val="-1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pa</w:t>
      </w:r>
      <w:r>
        <w:rPr>
          <w:rFonts w:cs="Book Antiqua" w:hAnsi="Book Antiqua" w:eastAsia="Book Antiqua" w:ascii="Book Antiqua"/>
          <w:spacing w:val="-4"/>
          <w:w w:val="100"/>
          <w:sz w:val="20"/>
          <w:szCs w:val="20"/>
        </w:rPr>
        <w:t>r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titions</w:t>
      </w:r>
      <w:r>
        <w:rPr>
          <w:rFonts w:cs="Book Antiqua" w:hAnsi="Book Antiqua" w:eastAsia="Book Antiqua" w:ascii="Book Antiqua"/>
          <w:spacing w:val="3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with</w:t>
      </w:r>
      <w:r>
        <w:rPr>
          <w:rFonts w:cs="Book Antiqua" w:hAnsi="Book Antiqua" w:eastAsia="Book Antiqua" w:ascii="Book Antiqua"/>
          <w:spacing w:val="2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shu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fling,</w:t>
      </w:r>
      <w:r>
        <w:rPr>
          <w:rFonts w:cs="Book Antiqua" w:hAnsi="Book Antiqua" w:eastAsia="Book Antiqua" w:ascii="Book Antiqua"/>
          <w:spacing w:val="4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one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these</w:t>
      </w:r>
      <w:r>
        <w:rPr>
          <w:rFonts w:cs="Book Antiqua" w:hAnsi="Book Antiqua" w:eastAsia="Book Antiqua" w:ascii="Book Antiqua"/>
          <w:spacing w:val="27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set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used</w:t>
      </w:r>
      <w:r>
        <w:rPr>
          <w:rFonts w:cs="Book Antiqua" w:hAnsi="Book Antiqua" w:eastAsia="Book Antiqua" w:ascii="Book Antiqua"/>
          <w:spacing w:val="29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testing,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other</w:t>
      </w:r>
      <w:r>
        <w:rPr>
          <w:rFonts w:cs="Book Antiqua" w:hAnsi="Book Antiqua" w:eastAsia="Book Antiqua" w:ascii="Book Antiqua"/>
          <w:spacing w:val="1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4</w:t>
      </w:r>
      <w:r>
        <w:rPr>
          <w:rFonts w:cs="Book Antiqua" w:hAnsi="Book Antiqua" w:eastAsia="Book Antiqua" w:ascii="Book Antiqua"/>
          <w:spacing w:val="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are</w:t>
      </w:r>
      <w:r>
        <w:rPr>
          <w:rFonts w:cs="Book Antiqua" w:hAnsi="Book Antiqua" w:eastAsia="Book Antiqua" w:ascii="Book Antiqua"/>
          <w:spacing w:val="-2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used</w:t>
      </w:r>
      <w:r>
        <w:rPr>
          <w:rFonts w:cs="Book Antiqua" w:hAnsi="Book Antiqua" w:eastAsia="Book Antiqua" w:ascii="Book Antiqua"/>
          <w:spacing w:val="19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-1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training.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outcome</w:t>
      </w:r>
      <w:r>
        <w:rPr>
          <w:rFonts w:cs="Book Antiqua" w:hAnsi="Book Antiqua" w:eastAsia="Book Antiqua" w:ascii="Book Antiqua"/>
          <w:spacing w:val="17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each</w:t>
      </w:r>
      <w:r>
        <w:rPr>
          <w:rFonts w:cs="Book Antiqua" w:hAnsi="Book Antiqua" w:eastAsia="Book Antiqua" w:ascii="Book Antiqua"/>
          <w:spacing w:val="21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fold</w:t>
      </w:r>
      <w:r>
        <w:rPr>
          <w:rFonts w:cs="Book Antiqua" w:hAnsi="Book Antiqua" w:eastAsia="Book Antiqua" w:ascii="Book Antiqua"/>
          <w:spacing w:val="18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used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compute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mean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metrics</w:t>
      </w:r>
      <w:r>
        <w:rPr>
          <w:rFonts w:cs="Book Antiqua" w:hAnsi="Book Antiqua" w:eastAsia="Book Antiqua" w:ascii="Book Antiqua"/>
          <w:spacing w:val="1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aluation.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before="17" w:lineRule="exact" w:line="240"/>
        <w:ind w:left="102" w:right="-36" w:firstLine="239"/>
      </w:pPr>
      <w:r>
        <w:pict>
          <v:shape type="#_x0000_t75" style="position:absolute;margin-left:308.862pt;margin-top:-83.9904pt;width:236.261pt;height:120.124pt;mso-position-horizontal-relative:page;mso-position-vertical-relative:paragraph;z-index:-512">
            <v:imagedata o:title="" r:id="rId12"/>
          </v:shape>
        </w:pic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aluate</w:t>
      </w:r>
      <w:r>
        <w:rPr>
          <w:rFonts w:cs="Book Antiqua" w:hAnsi="Book Antiqua" w:eastAsia="Book Antiqua" w:ascii="Book Antiqua"/>
          <w:spacing w:val="2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model</w:t>
      </w:r>
      <w:r>
        <w:rPr>
          <w:rFonts w:cs="Book Antiqua" w:hAnsi="Book Antiqua" w:eastAsia="Book Antiqua" w:ascii="Book Antiqua"/>
          <w:spacing w:val="2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using</w:t>
      </w:r>
      <w:r>
        <w:rPr>
          <w:rFonts w:cs="Book Antiqua" w:hAnsi="Book Antiqua" w:eastAsia="Book Antiqua" w:ascii="Book Antiqua"/>
          <w:spacing w:val="1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metrics</w:t>
      </w:r>
      <w:r>
        <w:rPr>
          <w:rFonts w:cs="Book Antiqua" w:hAnsi="Book Antiqua" w:eastAsia="Book Antiqua" w:ascii="Book Antiqua"/>
          <w:spacing w:val="3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such</w:t>
      </w:r>
      <w:r>
        <w:rPr>
          <w:rFonts w:cs="Book Antiqua" w:hAnsi="Book Antiqua" w:eastAsia="Book Antiqua" w:ascii="Book Antiqua"/>
          <w:spacing w:val="2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accura</w:t>
      </w:r>
      <w:r>
        <w:rPr>
          <w:rFonts w:cs="Book Antiqua" w:hAnsi="Book Antiqua" w:eastAsia="Book Antiqua" w:ascii="Book Antiqua"/>
          <w:spacing w:val="-3"/>
          <w:w w:val="91"/>
          <w:sz w:val="20"/>
          <w:szCs w:val="20"/>
        </w:rPr>
        <w:t>c</w:t>
      </w:r>
      <w:r>
        <w:rPr>
          <w:rFonts w:cs="Book Antiqua" w:hAnsi="Book Antiqua" w:eastAsia="Book Antiqua" w:ascii="Book Antiqua"/>
          <w:spacing w:val="-13"/>
          <w:w w:val="89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0"/>
          <w:w w:val="99"/>
          <w:sz w:val="20"/>
          <w:szCs w:val="20"/>
        </w:rPr>
        <w:t>,</w:t>
      </w:r>
      <w:r>
        <w:rPr>
          <w:rFonts w:cs="Book Antiqua" w:hAnsi="Book Antiqua" w:eastAsia="Book Antiqua" w:ascii="Book Antiqua"/>
          <w:spacing w:val="0"/>
          <w:w w:val="9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91"/>
          <w:sz w:val="20"/>
          <w:szCs w:val="20"/>
        </w:rPr>
        <w:t>x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ecution</w:t>
      </w:r>
      <w:r>
        <w:rPr>
          <w:rFonts w:cs="Book Antiqua" w:hAnsi="Book Antiqua" w:eastAsia="Book Antiqua" w:ascii="Book Antiqua"/>
          <w:spacing w:val="7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time,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10"/>
          <w:w w:val="91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UC</w:t>
      </w:r>
      <w:r>
        <w:rPr>
          <w:rFonts w:cs="Book Antiqua" w:hAnsi="Book Antiqua" w:eastAsia="Book Antiqua" w:ascii="Book Antiqua"/>
          <w:spacing w:val="11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Score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left"/>
        <w:spacing w:before="17"/>
        <w:ind w:left="395"/>
        <w:sectPr>
          <w:type w:val="continuous"/>
          <w:pgSz w:w="12240" w:h="15840"/>
          <w:pgMar w:top="1480" w:bottom="280" w:left="900" w:right="1220"/>
          <w:cols w:num="2" w:equalWidth="off">
            <w:col w:w="4828" w:space="449"/>
            <w:col w:w="4843"/>
          </w:cols>
        </w:sectPr>
      </w:pPr>
      <w:r>
        <w:br w:type="column"/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Figure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6.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Mean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9"/>
          <w:w w:val="90"/>
          <w:sz w:val="18"/>
          <w:szCs w:val="18"/>
        </w:rPr>
        <w:t>A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UC</w:t>
      </w:r>
      <w:r>
        <w:rPr>
          <w:rFonts w:cs="Book Antiqua" w:hAnsi="Book Antiqua" w:eastAsia="Book Antiqua" w:ascii="Book Antiqua"/>
          <w:spacing w:val="1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Score</w:t>
      </w:r>
      <w:r>
        <w:rPr>
          <w:rFonts w:cs="Book Antiqua" w:hAnsi="Book Antiqua" w:eastAsia="Book Antiqua" w:ascii="Book Antiqua"/>
          <w:spacing w:val="26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at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di</w:t>
      </w:r>
      <w:r>
        <w:rPr>
          <w:rFonts w:cs="Book Antiqua" w:hAnsi="Book Antiqua" w:eastAsia="Book Antiqua" w:ascii="Book Antiqua"/>
          <w:spacing w:val="-4"/>
          <w:w w:val="90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ferent</w:t>
      </w:r>
      <w:r>
        <w:rPr>
          <w:rFonts w:cs="Book Antiqua" w:hAnsi="Book Antiqua" w:eastAsia="Book Antiqua" w:ascii="Book Antiqua"/>
          <w:spacing w:val="-3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Learning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Rates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Rule="exact" w:line="200"/>
        <w:sectPr>
          <w:type w:val="continuous"/>
          <w:pgSz w:w="12240" w:h="15840"/>
          <w:pgMar w:top="1480" w:bottom="280" w:left="900" w:right="1220"/>
        </w:sectPr>
      </w:pPr>
      <w:r>
        <w:rPr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91" w:right="-5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Accu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tabs>
          <w:tab w:pos="2000" w:val="left"/>
        </w:tabs>
        <w:jc w:val="left"/>
        <w:spacing w:before="22"/>
        <w:ind w:right="-50"/>
      </w:pPr>
      <w:r>
        <w:br w:type="column"/>
      </w:r>
      <w:r>
        <w:rPr>
          <w:rFonts w:cs="Times New Roman" w:hAnsi="Times New Roman" w:eastAsia="Times New Roman" w:ascii="Times New Roman"/>
          <w:w w:val="79"/>
          <w:sz w:val="20"/>
          <w:szCs w:val="20"/>
        </w:rPr>
      </w:r>
      <w:r>
        <w:rPr>
          <w:rFonts w:cs="Times New Roman" w:hAnsi="Times New Roman" w:eastAsia="Times New Roman" w:ascii="Times New Roman"/>
          <w:w w:val="79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w w:val="100"/>
          <w:sz w:val="20"/>
          <w:szCs w:val="20"/>
          <w:u w:val="single" w:color="000000"/>
        </w:rPr>
        <w:t>        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95"/>
          <w:sz w:val="20"/>
          <w:szCs w:val="20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02"/>
          <w:w w:val="79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02"/>
          <w:w w:val="79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58"/>
          <w:w w:val="79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8"/>
          <w:w w:val="79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58"/>
          <w:w w:val="79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  <w:u w:val="single" w:color="000000"/>
        </w:rPr>
        <w:t>+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55"/>
          <w:w w:val="199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5"/>
          <w:w w:val="199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55"/>
          <w:w w:val="199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95"/>
          <w:sz w:val="20"/>
          <w:szCs w:val="20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-102"/>
          <w:w w:val="79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02"/>
          <w:w w:val="79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79"/>
          <w:sz w:val="20"/>
          <w:szCs w:val="20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1"/>
        <w:ind w:right="-28"/>
      </w:pPr>
      <w:r>
        <w:rPr>
          <w:rFonts w:cs="Times New Roman" w:hAnsi="Times New Roman" w:eastAsia="Times New Roman" w:ascii="Times New Roman"/>
          <w:w w:val="9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4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4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spacing w:val="-24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left"/>
        <w:spacing w:before="88"/>
        <w:ind w:left="1516"/>
        <w:sectPr>
          <w:type w:val="continuous"/>
          <w:pgSz w:w="12240" w:h="15840"/>
          <w:pgMar w:top="1480" w:bottom="280" w:left="900" w:right="1220"/>
          <w:cols w:num="3" w:equalWidth="off">
            <w:col w:w="1930" w:space="79"/>
            <w:col w:w="2006" w:space="1263"/>
            <w:col w:w="4842"/>
          </w:cols>
        </w:sectPr>
      </w:pPr>
      <w:r>
        <w:br w:type="column"/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Figure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7.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Enter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Caption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Here,</w:t>
      </w:r>
      <w:r>
        <w:rPr>
          <w:rFonts w:cs="Book Antiqua" w:hAnsi="Book Antiqua" w:eastAsia="Book Antiqua" w:ascii="Book Antiqua"/>
          <w:spacing w:val="34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TP</w:t>
      </w:r>
      <w:r>
        <w:rPr>
          <w:rFonts w:cs="Book Antiqua" w:hAnsi="Book Antiqua" w:eastAsia="Book Antiqua" w:ascii="Book Antiqua"/>
          <w:spacing w:val="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T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rue</w:t>
      </w:r>
      <w:r>
        <w:rPr>
          <w:rFonts w:cs="Book Antiqua" w:hAnsi="Book Antiqua" w:eastAsia="Book Antiqua" w:ascii="Book Antiqua"/>
          <w:spacing w:val="-2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Posit</w:t>
      </w:r>
      <w:r>
        <w:rPr>
          <w:rFonts w:cs="Book Antiqua" w:hAnsi="Book Antiqua" w:eastAsia="Book Antiqua" w:ascii="Book Antiqua"/>
          <w:spacing w:val="-5"/>
          <w:w w:val="91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91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e,</w:t>
      </w:r>
      <w:r>
        <w:rPr>
          <w:rFonts w:cs="Book Antiqua" w:hAnsi="Book Antiqua" w:eastAsia="Book Antiqua" w:ascii="Book Antiqua"/>
          <w:spacing w:val="34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TN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T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rue</w:t>
      </w:r>
      <w:r>
        <w:rPr>
          <w:rFonts w:cs="Book Antiqua" w:hAnsi="Book Antiqua" w:eastAsia="Book Antiqua" w:ascii="Book Antiqua"/>
          <w:spacing w:val="-2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N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1"/>
          <w:w w:val="89"/>
          <w:sz w:val="20"/>
          <w:szCs w:val="20"/>
        </w:rPr>
        <w:t>g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at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e,</w:t>
      </w:r>
      <w:r>
        <w:rPr>
          <w:rFonts w:cs="Book Antiqua" w:hAnsi="Book Antiqua" w:eastAsia="Book Antiqua" w:ascii="Book Antiqua"/>
          <w:spacing w:val="37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FP</w:t>
      </w:r>
      <w:r>
        <w:rPr>
          <w:rFonts w:cs="Book Antiqua" w:hAnsi="Book Antiqua" w:eastAsia="Book Antiqua" w:ascii="Book Antiqua"/>
          <w:spacing w:val="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alse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Posit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e,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FN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alse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N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1"/>
          <w:w w:val="89"/>
          <w:sz w:val="20"/>
          <w:szCs w:val="20"/>
        </w:rPr>
        <w:t>g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at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e.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3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TP</w:t>
      </w:r>
      <w:r>
        <w:rPr>
          <w:rFonts w:cs="Book Antiqua" w:hAnsi="Book Antiqua" w:eastAsia="Book Antiqua" w:ascii="Book Antiqua"/>
          <w:spacing w:val="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(TN)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repre-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sents</w:t>
      </w:r>
      <w:r>
        <w:rPr>
          <w:rFonts w:cs="Book Antiqua" w:hAnsi="Book Antiqua" w:eastAsia="Book Antiqua" w:ascii="Book Antiqua"/>
          <w:spacing w:val="26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number</w:t>
      </w:r>
      <w:r>
        <w:rPr>
          <w:rFonts w:cs="Book Antiqua" w:hAnsi="Book Antiqua" w:eastAsia="Book Antiqua" w:ascii="Book Antiqua"/>
          <w:spacing w:val="1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obser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ations</w:t>
      </w:r>
      <w:r>
        <w:rPr>
          <w:rFonts w:cs="Book Antiqua" w:hAnsi="Book Antiqua" w:eastAsia="Book Antiqua" w:ascii="Book Antiqua"/>
          <w:spacing w:val="2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1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posit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2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(n</w:t>
      </w:r>
      <w:r>
        <w:rPr>
          <w:rFonts w:cs="Book Antiqua" w:hAnsi="Book Antiqua" w:eastAsia="Book Antiqua" w:ascii="Book Antiqua"/>
          <w:spacing w:val="-3"/>
          <w:w w:val="91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1"/>
          <w:w w:val="89"/>
          <w:sz w:val="20"/>
          <w:szCs w:val="20"/>
        </w:rPr>
        <w:t>g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at</w:t>
      </w:r>
      <w:r>
        <w:rPr>
          <w:rFonts w:cs="Book Antiqua" w:hAnsi="Book Antiqua" w:eastAsia="Book Antiqua" w:ascii="Book Antiqua"/>
          <w:spacing w:val="-5"/>
          <w:w w:val="89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95"/>
          <w:sz w:val="20"/>
          <w:szCs w:val="20"/>
        </w:rPr>
        <w:t>e)</w:t>
      </w:r>
      <w:r>
        <w:rPr>
          <w:rFonts w:cs="Book Antiqua" w:hAnsi="Book Antiqua" w:eastAsia="Book Antiqua" w:ascii="Book Antiqua"/>
          <w:spacing w:val="0"/>
          <w:w w:val="9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class</w:t>
      </w:r>
      <w:r>
        <w:rPr>
          <w:rFonts w:cs="Book Antiqua" w:hAnsi="Book Antiqua" w:eastAsia="Book Antiqua" w:ascii="Book Antiqua"/>
          <w:spacing w:val="3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that</w:t>
      </w:r>
      <w:r>
        <w:rPr>
          <w:rFonts w:cs="Book Antiqua" w:hAnsi="Book Antiqua" w:eastAsia="Book Antiqua" w:ascii="Book Antiqua"/>
          <w:spacing w:val="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are</w:t>
      </w:r>
      <w:r>
        <w:rPr>
          <w:rFonts w:cs="Book Antiqua" w:hAnsi="Book Antiqua" w:eastAsia="Book Antiqua" w:ascii="Book Antiqua"/>
          <w:spacing w:val="11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classified</w:t>
      </w:r>
      <w:r>
        <w:rPr>
          <w:rFonts w:cs="Book Antiqua" w:hAnsi="Book Antiqua" w:eastAsia="Book Antiqua" w:ascii="Book Antiqua"/>
          <w:spacing w:val="2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posit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2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(n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1"/>
          <w:w w:val="88"/>
          <w:sz w:val="20"/>
          <w:szCs w:val="20"/>
        </w:rPr>
        <w:t>g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at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e),</w:t>
      </w:r>
      <w:r>
        <w:rPr>
          <w:rFonts w:cs="Book Antiqua" w:hAnsi="Book Antiqua" w:eastAsia="Book Antiqua" w:ascii="Book Antiqua"/>
          <w:spacing w:val="4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FP</w:t>
      </w:r>
      <w:r>
        <w:rPr>
          <w:rFonts w:cs="Book Antiqua" w:hAnsi="Book Antiqua" w:eastAsia="Book Antiqua" w:ascii="Book Antiqua"/>
          <w:spacing w:val="-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(FN)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represents</w:t>
      </w:r>
      <w:r>
        <w:rPr>
          <w:rFonts w:cs="Book Antiqua" w:hAnsi="Book Antiqua" w:eastAsia="Book Antiqua" w:ascii="Book Antiqua"/>
          <w:spacing w:val="1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number</w:t>
      </w:r>
      <w:r>
        <w:rPr>
          <w:rFonts w:cs="Book Antiqua" w:hAnsi="Book Antiqua" w:eastAsia="Book Antiqua" w:ascii="Book Antiqua"/>
          <w:spacing w:val="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obser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ations</w:t>
      </w:r>
      <w:r>
        <w:rPr>
          <w:rFonts w:cs="Book Antiqua" w:hAnsi="Book Antiqua" w:eastAsia="Book Antiqua" w:ascii="Book Antiqua"/>
          <w:spacing w:val="2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n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1"/>
          <w:w w:val="87"/>
          <w:sz w:val="20"/>
          <w:szCs w:val="20"/>
        </w:rPr>
        <w:t>g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at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2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(pos-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it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e)</w:t>
      </w:r>
      <w:r>
        <w:rPr>
          <w:rFonts w:cs="Book Antiqua" w:hAnsi="Book Antiqua" w:eastAsia="Book Antiqua" w:ascii="Book Antiqua"/>
          <w:spacing w:val="17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class</w:t>
      </w:r>
      <w:r>
        <w:rPr>
          <w:rFonts w:cs="Book Antiqua" w:hAnsi="Book Antiqua" w:eastAsia="Book Antiqua" w:ascii="Book Antiqua"/>
          <w:spacing w:val="2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that</w:t>
      </w:r>
      <w:r>
        <w:rPr>
          <w:rFonts w:cs="Book Antiqua" w:hAnsi="Book Antiqua" w:eastAsia="Book Antiqua" w:ascii="Book Antiqua"/>
          <w:spacing w:val="-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are</w:t>
      </w:r>
      <w:r>
        <w:rPr>
          <w:rFonts w:cs="Book Antiqua" w:hAnsi="Book Antiqua" w:eastAsia="Book Antiqua" w:ascii="Book Antiqua"/>
          <w:spacing w:val="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classified</w:t>
      </w:r>
      <w:r>
        <w:rPr>
          <w:rFonts w:cs="Book Antiqua" w:hAnsi="Book Antiqua" w:eastAsia="Book Antiqua" w:ascii="Book Antiqua"/>
          <w:spacing w:val="14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posit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(n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g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at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e).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before="17"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train</w:t>
      </w:r>
      <w:r>
        <w:rPr>
          <w:rFonts w:cs="Book Antiqua" w:hAnsi="Book Antiqua" w:eastAsia="Book Antiqua" w:ascii="Book Antiqua"/>
          <w:spacing w:val="2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SLP</w:t>
      </w:r>
      <w:r>
        <w:rPr>
          <w:rFonts w:cs="Book Antiqua" w:hAnsi="Book Antiqua" w:eastAsia="Book Antiqua" w:ascii="Book Antiqua"/>
          <w:spacing w:val="1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model</w:t>
      </w:r>
      <w:r>
        <w:rPr>
          <w:rFonts w:cs="Book Antiqua" w:hAnsi="Book Antiqua" w:eastAsia="Book Antiqua" w:ascii="Book Antiqua"/>
          <w:spacing w:val="3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with</w:t>
      </w:r>
      <w:r>
        <w:rPr>
          <w:rFonts w:cs="Book Antiqua" w:hAnsi="Book Antiqua" w:eastAsia="Book Antiqua" w:ascii="Book Antiqua"/>
          <w:spacing w:val="2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1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5-fold</w:t>
      </w:r>
      <w:r>
        <w:rPr>
          <w:rFonts w:cs="Book Antiqua" w:hAnsi="Book Antiqua" w:eastAsia="Book Antiqua" w:ascii="Book Antiqua"/>
          <w:spacing w:val="-1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cross</w:t>
      </w:r>
      <w:r>
        <w:rPr>
          <w:rFonts w:cs="Book Antiqua" w:hAnsi="Book Antiqua" w:eastAsia="Book Antiqua" w:ascii="Book Antiqua"/>
          <w:spacing w:val="-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5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alidation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technique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2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it</w:t>
      </w:r>
      <w:r>
        <w:rPr>
          <w:rFonts w:cs="Book Antiqua" w:hAnsi="Book Antiqua" w:eastAsia="Book Antiqua" w:ascii="Book Antiqua"/>
          <w:spacing w:val="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trains</w:t>
      </w:r>
      <w:r>
        <w:rPr>
          <w:rFonts w:cs="Book Antiqua" w:hAnsi="Book Antiqua" w:eastAsia="Book Antiqua" w:ascii="Book Antiqua"/>
          <w:spacing w:val="3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based</w:t>
      </w:r>
      <w:r>
        <w:rPr>
          <w:rFonts w:cs="Book Antiqua" w:hAnsi="Book Antiqua" w:eastAsia="Book Antiqua" w:ascii="Book Antiqua"/>
          <w:spacing w:val="3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on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learning</w:t>
      </w:r>
      <w:r>
        <w:rPr>
          <w:rFonts w:cs="Book Antiqua" w:hAnsi="Book Antiqua" w:eastAsia="Book Antiqua" w:ascii="Book Antiqua"/>
          <w:spacing w:val="2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rates</w:t>
      </w:r>
      <w:r>
        <w:rPr>
          <w:rFonts w:cs="Book Antiqua" w:hAnsi="Book Antiqua" w:eastAsia="Book Antiqua" w:ascii="Book Antiqua"/>
          <w:spacing w:val="29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which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are</w:t>
      </w:r>
      <w:r>
        <w:rPr>
          <w:rFonts w:cs="Book Antiqua" w:hAnsi="Book Antiqua" w:eastAsia="Book Antiqua" w:ascii="Book Antiqua"/>
          <w:spacing w:val="-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0.0005,</w:t>
      </w:r>
      <w:r>
        <w:rPr>
          <w:rFonts w:cs="Book Antiqua" w:hAnsi="Book Antiqua" w:eastAsia="Book Antiqua" w:ascii="Book Antiqua"/>
          <w:spacing w:val="2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0.001,</w:t>
      </w:r>
      <w:r>
        <w:rPr>
          <w:rFonts w:cs="Book Antiqua" w:hAnsi="Book Antiqua" w:eastAsia="Book Antiqua" w:ascii="Book Antiqua"/>
          <w:spacing w:val="2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0.005,</w:t>
      </w:r>
      <w:r>
        <w:rPr>
          <w:rFonts w:cs="Book Antiqua" w:hAnsi="Book Antiqua" w:eastAsia="Book Antiqua" w:ascii="Book Antiqua"/>
          <w:spacing w:val="2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0.01,</w:t>
      </w:r>
      <w:r>
        <w:rPr>
          <w:rFonts w:cs="Book Antiqua" w:hAnsi="Book Antiqua" w:eastAsia="Book Antiqua" w:ascii="Book Antiqua"/>
          <w:spacing w:val="2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0.1,</w:t>
      </w:r>
      <w:r>
        <w:rPr>
          <w:rFonts w:cs="Book Antiqua" w:hAnsi="Book Antiqua" w:eastAsia="Book Antiqua" w:ascii="Book Antiqua"/>
          <w:spacing w:val="2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0.15,</w:t>
      </w:r>
      <w:r>
        <w:rPr>
          <w:rFonts w:cs="Book Antiqua" w:hAnsi="Book Antiqua" w:eastAsia="Book Antiqua" w:ascii="Book Antiqua"/>
          <w:spacing w:val="2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0.2,</w:t>
      </w:r>
      <w:r>
        <w:rPr>
          <w:rFonts w:cs="Book Antiqua" w:hAnsi="Book Antiqua" w:eastAsia="Book Antiqua" w:ascii="Book Antiqua"/>
          <w:spacing w:val="2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0.25,</w:t>
      </w:r>
      <w:r>
        <w:rPr>
          <w:rFonts w:cs="Book Antiqua" w:hAnsi="Book Antiqua" w:eastAsia="Book Antiqua" w:ascii="Book Antiqua"/>
          <w:spacing w:val="2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0.35.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bel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graph</w:t>
      </w:r>
      <w:r>
        <w:rPr>
          <w:rFonts w:cs="Book Antiqua" w:hAnsi="Book Antiqua" w:eastAsia="Book Antiqua" w:ascii="Book Antiqua"/>
          <w:spacing w:val="2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Figure</w:t>
      </w:r>
      <w:r>
        <w:rPr>
          <w:rFonts w:cs="Book Antiqua" w:hAnsi="Book Antiqua" w:eastAsia="Book Antiqua" w:ascii="Book Antiqua"/>
          <w:spacing w:val="32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5,</w:t>
      </w:r>
      <w:r>
        <w:rPr>
          <w:rFonts w:cs="Book Antiqua" w:hAnsi="Book Antiqua" w:eastAsia="Book Antiqua" w:ascii="Book Antiqua"/>
          <w:spacing w:val="3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depicts</w:t>
      </w:r>
      <w:r>
        <w:rPr>
          <w:rFonts w:cs="Book Antiqua" w:hAnsi="Book Antiqua" w:eastAsia="Book Antiqua" w:ascii="Book Antiqua"/>
          <w:spacing w:val="4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tha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</w:t>
      </w:r>
      <w:r>
        <w:rPr>
          <w:rFonts w:cs="Book Antiqua" w:hAnsi="Book Antiqua" w:eastAsia="Book Antiqua" w:ascii="Book Antiqua"/>
          <w:spacing w:val="2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there</w:t>
      </w:r>
      <w:r>
        <w:rPr>
          <w:rFonts w:cs="Book Antiqua" w:hAnsi="Book Antiqua" w:eastAsia="Book Antiqua" w:ascii="Book Antiqua"/>
          <w:spacing w:val="3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1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minor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viation</w:t>
      </w:r>
      <w:r>
        <w:rPr>
          <w:rFonts w:cs="Book Antiqua" w:hAnsi="Book Antiqua" w:eastAsia="Book Antiqua" w:ascii="Book Antiqua"/>
          <w:spacing w:val="2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term</w:t>
      </w:r>
      <w:r>
        <w:rPr>
          <w:rFonts w:cs="Book Antiqua" w:hAnsi="Book Antiqua" w:eastAsia="Book Antiqua" w:ascii="Book Antiqua"/>
          <w:spacing w:val="2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accura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c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1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highest</w:t>
      </w:r>
      <w:r>
        <w:rPr>
          <w:rFonts w:cs="Book Antiqua" w:hAnsi="Book Antiqua" w:eastAsia="Book Antiqua" w:ascii="Book Antiqua"/>
          <w:spacing w:val="2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being</w:t>
      </w:r>
      <w:r>
        <w:rPr>
          <w:rFonts w:cs="Book Antiqua" w:hAnsi="Book Antiqua" w:eastAsia="Book Antiqua" w:ascii="Book Antiqua"/>
          <w:spacing w:val="2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80.78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left"/>
        <w:spacing w:before="6"/>
        <w:ind w:left="102"/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%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which</w:t>
      </w:r>
      <w:r>
        <w:rPr>
          <w:rFonts w:cs="Book Antiqua" w:hAnsi="Book Antiqua" w:eastAsia="Book Antiqua" w:ascii="Book Antiqua"/>
          <w:spacing w:val="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1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obtained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by</w:t>
      </w:r>
      <w:r>
        <w:rPr>
          <w:rFonts w:cs="Book Antiqua" w:hAnsi="Book Antiqua" w:eastAsia="Book Antiqua" w:ascii="Book Antiqua"/>
          <w:spacing w:val="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0.2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learning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rate.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before="9"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Area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Under</w:t>
      </w:r>
      <w:r>
        <w:rPr>
          <w:rFonts w:cs="Book Antiqua" w:hAnsi="Book Antiqua" w:eastAsia="Book Antiqua" w:ascii="Book Antiqua"/>
          <w:spacing w:val="-1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Cur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7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(</w:t>
      </w:r>
      <w:r>
        <w:rPr>
          <w:rFonts w:cs="Book Antiqua" w:hAnsi="Book Antiqua" w:eastAsia="Book Antiqua" w:ascii="Book Antiqua"/>
          <w:spacing w:val="-10"/>
          <w:w w:val="89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UC)</w:t>
      </w:r>
      <w:r>
        <w:rPr>
          <w:rFonts w:cs="Book Antiqua" w:hAnsi="Book Antiqua" w:eastAsia="Book Antiqua" w:ascii="Book Antiqua"/>
          <w:spacing w:val="28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Score</w:t>
      </w:r>
      <w:r>
        <w:rPr>
          <w:rFonts w:cs="Book Antiqua" w:hAnsi="Book Antiqua" w:eastAsia="Book Antiqua" w:ascii="Book Antiqua"/>
          <w:spacing w:val="28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an</w:t>
      </w:r>
      <w:r>
        <w:rPr>
          <w:rFonts w:cs="Book Antiqua" w:hAnsi="Book Antiqua" w:eastAsia="Book Antiqua" w:ascii="Book Antiqua"/>
          <w:spacing w:val="-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indicator</w:t>
      </w:r>
      <w:r>
        <w:rPr>
          <w:rFonts w:cs="Book Antiqua" w:hAnsi="Book Antiqua" w:eastAsia="Book Antiqua" w:ascii="Book Antiqua"/>
          <w:spacing w:val="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ability</w:t>
      </w:r>
      <w:r>
        <w:rPr>
          <w:rFonts w:cs="Book Antiqua" w:hAnsi="Book Antiqua" w:eastAsia="Book Antiqua" w:ascii="Book Antiqua"/>
          <w:spacing w:val="14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classifier</w:t>
      </w:r>
      <w:r>
        <w:rPr>
          <w:rFonts w:cs="Book Antiqua" w:hAnsi="Book Antiqua" w:eastAsia="Book Antiqua" w:ascii="Book Antiqua"/>
          <w:spacing w:val="13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distinguish</w:t>
      </w:r>
      <w:r>
        <w:rPr>
          <w:rFonts w:cs="Book Antiqua" w:hAnsi="Book Antiqua" w:eastAsia="Book Antiqua" w:ascii="Book Antiqua"/>
          <w:spacing w:val="15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between</w:t>
      </w:r>
      <w:r>
        <w:rPr>
          <w:rFonts w:cs="Book Antiqua" w:hAnsi="Book Antiqua" w:eastAsia="Book Antiqua" w:ascii="Book Antiqua"/>
          <w:spacing w:val="2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di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ferent</w:t>
      </w:r>
      <w:r>
        <w:rPr>
          <w:rFonts w:cs="Book Antiqua" w:hAnsi="Book Antiqua" w:eastAsia="Book Antiqua" w:ascii="Book Antiqua"/>
          <w:spacing w:val="3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classes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[9].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3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It</w:t>
      </w:r>
      <w:r>
        <w:rPr>
          <w:rFonts w:cs="Book Antiqua" w:hAnsi="Book Antiqua" w:eastAsia="Book Antiqua" w:ascii="Book Antiqua"/>
          <w:spacing w:val="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represents</w:t>
      </w:r>
      <w:r>
        <w:rPr>
          <w:rFonts w:cs="Book Antiqua" w:hAnsi="Book Antiqua" w:eastAsia="Book Antiqua" w:ascii="Book Antiqua"/>
          <w:spacing w:val="3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area</w:t>
      </w:r>
      <w:r>
        <w:rPr>
          <w:rFonts w:cs="Book Antiqua" w:hAnsi="Book Antiqua" w:eastAsia="Book Antiqua" w:ascii="Book Antiqua"/>
          <w:spacing w:val="38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under</w:t>
      </w:r>
      <w:r>
        <w:rPr>
          <w:rFonts w:cs="Book Antiqua" w:hAnsi="Book Antiqua" w:eastAsia="Book Antiqua" w:ascii="Book Antiqua"/>
          <w:spacing w:val="2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8"/>
          <w:w w:val="100"/>
          <w:sz w:val="20"/>
          <w:szCs w:val="20"/>
        </w:rPr>
        <w:t>R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OC</w:t>
      </w:r>
      <w:r>
        <w:rPr>
          <w:rFonts w:cs="Book Antiqua" w:hAnsi="Book Antiqua" w:eastAsia="Book Antiqua" w:ascii="Book Antiqua"/>
          <w:spacing w:val="-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cur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e,</w:t>
      </w:r>
      <w:r>
        <w:rPr>
          <w:rFonts w:cs="Book Antiqua" w:hAnsi="Book Antiqua" w:eastAsia="Book Antiqua" w:ascii="Book Antiqua"/>
          <w:spacing w:val="38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graph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where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6"/>
          <w:w w:val="88"/>
          <w:sz w:val="20"/>
          <w:szCs w:val="20"/>
        </w:rPr>
        <w:t>T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rue</w:t>
      </w:r>
      <w:r>
        <w:rPr>
          <w:rFonts w:cs="Book Antiqua" w:hAnsi="Book Antiqua" w:eastAsia="Book Antiqua" w:ascii="Book Antiqua"/>
          <w:spacing w:val="1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posit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rate</w:t>
      </w:r>
      <w:r>
        <w:rPr>
          <w:rFonts w:cs="Book Antiqua" w:hAnsi="Book Antiqua" w:eastAsia="Book Antiqua" w:ascii="Book Antiqua"/>
          <w:spacing w:val="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1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traced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by</w:t>
      </w:r>
      <w:r>
        <w:rPr>
          <w:rFonts w:cs="Book Antiqua" w:hAnsi="Book Antiqua" w:eastAsia="Book Antiqua" w:ascii="Book Antiqua"/>
          <w:spacing w:val="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probabilities</w:t>
      </w:r>
      <w:r>
        <w:rPr>
          <w:rFonts w:cs="Book Antiqua" w:hAnsi="Book Antiqua" w:eastAsia="Book Antiqua" w:ascii="Book Antiqua"/>
          <w:spacing w:val="1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cur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di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ferent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thresholds</w:t>
      </w:r>
      <w:r>
        <w:rPr>
          <w:rFonts w:cs="Book Antiqua" w:hAnsi="Book Antiqua" w:eastAsia="Book Antiqua" w:ascii="Book Antiqua"/>
          <w:spacing w:val="3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1"/>
          <w:w w:val="87"/>
          <w:sz w:val="20"/>
          <w:szCs w:val="20"/>
        </w:rPr>
        <w:t>g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ainst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alse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posit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38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rate.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higher</w:t>
      </w:r>
      <w:r>
        <w:rPr>
          <w:rFonts w:cs="Book Antiqua" w:hAnsi="Book Antiqua" w:eastAsia="Book Antiqua" w:ascii="Book Antiqua"/>
          <w:spacing w:val="1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alue</w:t>
      </w:r>
      <w:r>
        <w:rPr>
          <w:rFonts w:cs="Book Antiqua" w:hAnsi="Book Antiqua" w:eastAsia="Book Antiqua" w:ascii="Book Antiqua"/>
          <w:spacing w:val="1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2"/>
          <w:w w:val="87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ould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imply</w:t>
      </w:r>
      <w:r>
        <w:rPr>
          <w:rFonts w:cs="Book Antiqua" w:hAnsi="Book Antiqua" w:eastAsia="Book Antiqua" w:ascii="Book Antiqua"/>
          <w:spacing w:val="1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better</w:t>
      </w:r>
      <w:r>
        <w:rPr>
          <w:rFonts w:cs="Book Antiqua" w:hAnsi="Book Antiqua" w:eastAsia="Book Antiqua" w:ascii="Book Antiqua"/>
          <w:spacing w:val="1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model</w:t>
      </w:r>
      <w:r>
        <w:rPr>
          <w:rFonts w:cs="Book Antiqua" w:hAnsi="Book Antiqua" w:eastAsia="Book Antiqua" w:ascii="Book Antiqua"/>
          <w:spacing w:val="1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performance.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 </w:t>
      </w:r>
      <w:r>
        <w:rPr>
          <w:rFonts w:cs="Book Antiqua" w:hAnsi="Book Antiqua" w:eastAsia="Book Antiqua" w:ascii="Book Antiqua"/>
          <w:spacing w:val="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per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Figure</w:t>
      </w:r>
      <w:r>
        <w:rPr>
          <w:rFonts w:cs="Book Antiqua" w:hAnsi="Book Antiqua" w:eastAsia="Book Antiqua" w:ascii="Book Antiqua"/>
          <w:spacing w:val="1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6,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we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can</w:t>
      </w:r>
      <w:r>
        <w:rPr>
          <w:rFonts w:cs="Book Antiqua" w:hAnsi="Book Antiqua" w:eastAsia="Book Antiqua" w:ascii="Book Antiqua"/>
          <w:spacing w:val="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obser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that</w:t>
      </w:r>
      <w:r>
        <w:rPr>
          <w:rFonts w:cs="Book Antiqua" w:hAnsi="Book Antiqua" w:eastAsia="Book Antiqua" w:ascii="Book Antiqua"/>
          <w:spacing w:val="-8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10"/>
          <w:w w:val="89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UC</w:t>
      </w:r>
      <w:r>
        <w:rPr>
          <w:rFonts w:cs="Book Antiqua" w:hAnsi="Book Antiqua" w:eastAsia="Book Antiqua" w:ascii="Book Antiqua"/>
          <w:spacing w:val="18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score</w:t>
      </w:r>
      <w:r>
        <w:rPr>
          <w:rFonts w:cs="Book Antiqua" w:hAnsi="Book Antiqua" w:eastAsia="Book Antiqua" w:ascii="Book Antiqua"/>
          <w:spacing w:val="1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approx-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imately</w:t>
      </w:r>
      <w:r>
        <w:rPr>
          <w:rFonts w:cs="Book Antiqua" w:hAnsi="Book Antiqua" w:eastAsia="Book Antiqua" w:ascii="Book Antiqua"/>
          <w:spacing w:val="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0.83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across</w:t>
      </w:r>
      <w:r>
        <w:rPr>
          <w:rFonts w:cs="Book Antiqua" w:hAnsi="Book Antiqua" w:eastAsia="Book Antiqua" w:ascii="Book Antiqua"/>
          <w:spacing w:val="1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di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ferent</w:t>
      </w:r>
      <w:r>
        <w:rPr>
          <w:rFonts w:cs="Book Antiqua" w:hAnsi="Book Antiqua" w:eastAsia="Book Antiqua" w:ascii="Book Antiqua"/>
          <w:spacing w:val="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Learning</w:t>
      </w:r>
      <w:r>
        <w:rPr>
          <w:rFonts w:cs="Book Antiqua" w:hAnsi="Book Antiqua" w:eastAsia="Book Antiqua" w:ascii="Book Antiqua"/>
          <w:spacing w:val="1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rates.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before="17"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x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ecution</w:t>
      </w:r>
      <w:r>
        <w:rPr>
          <w:rFonts w:cs="Book Antiqua" w:hAnsi="Book Antiqua" w:eastAsia="Book Antiqua" w:ascii="Book Antiqua"/>
          <w:spacing w:val="4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6"/>
          <w:w w:val="88"/>
          <w:sz w:val="20"/>
          <w:szCs w:val="20"/>
        </w:rPr>
        <w:t>T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ime</w:t>
      </w:r>
      <w:r>
        <w:rPr>
          <w:rFonts w:cs="Book Antiqua" w:hAnsi="Book Antiqua" w:eastAsia="Book Antiqua" w:ascii="Book Antiqua"/>
          <w:spacing w:val="3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represents</w:t>
      </w:r>
      <w:r>
        <w:rPr>
          <w:rFonts w:cs="Book Antiqua" w:hAnsi="Book Antiqua" w:eastAsia="Book Antiqua" w:ascii="Book Antiqua"/>
          <w:spacing w:val="1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amount</w:t>
      </w:r>
      <w:r>
        <w:rPr>
          <w:rFonts w:cs="Book Antiqua" w:hAnsi="Book Antiqua" w:eastAsia="Book Antiqua" w:ascii="Book Antiqua"/>
          <w:spacing w:val="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time</w:t>
      </w:r>
      <w:r>
        <w:rPr>
          <w:rFonts w:cs="Book Antiqua" w:hAnsi="Book Antiqua" w:eastAsia="Book Antiqua" w:ascii="Book Antiqua"/>
          <w:spacing w:val="1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ta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k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en</w:t>
      </w:r>
      <w:r>
        <w:rPr>
          <w:rFonts w:cs="Book Antiqua" w:hAnsi="Book Antiqua" w:eastAsia="Book Antiqua" w:ascii="Book Antiqua"/>
          <w:spacing w:val="1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by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CPU</w:t>
      </w:r>
      <w:r>
        <w:rPr>
          <w:rFonts w:cs="Book Antiqua" w:hAnsi="Book Antiqua" w:eastAsia="Book Antiqua" w:ascii="Book Antiqua"/>
          <w:spacing w:val="1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train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algorithm</w:t>
      </w:r>
      <w:r>
        <w:rPr>
          <w:rFonts w:cs="Book Antiqua" w:hAnsi="Book Antiqua" w:eastAsia="Book Antiqua" w:ascii="Book Antiqua"/>
          <w:spacing w:val="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each</w:t>
      </w:r>
      <w:r>
        <w:rPr>
          <w:rFonts w:cs="Book Antiqua" w:hAnsi="Book Antiqua" w:eastAsia="Book Antiqua" w:ascii="Book Antiqua"/>
          <w:spacing w:val="1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fold,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we</w:t>
      </w:r>
      <w:r>
        <w:rPr>
          <w:rFonts w:cs="Book Antiqua" w:hAnsi="Book Antiqua" w:eastAsia="Book Antiqua" w:ascii="Book Antiqua"/>
          <w:spacing w:val="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then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ta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k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mean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3"/>
          <w:w w:val="9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90"/>
          <w:sz w:val="20"/>
          <w:szCs w:val="20"/>
        </w:rPr>
        <w:t>x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ecution</w:t>
      </w:r>
      <w:r>
        <w:rPr>
          <w:rFonts w:cs="Book Antiqua" w:hAnsi="Book Antiqua" w:eastAsia="Book Antiqua" w:ascii="Book Antiqua"/>
          <w:spacing w:val="9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time.</w:t>
      </w:r>
      <w:r>
        <w:rPr>
          <w:rFonts w:cs="Book Antiqua" w:hAnsi="Book Antiqua" w:eastAsia="Book Antiqua" w:ascii="Book Antiqua"/>
          <w:spacing w:val="26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l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wer</w:t>
      </w:r>
      <w:r>
        <w:rPr>
          <w:rFonts w:cs="Book Antiqua" w:hAnsi="Book Antiqua" w:eastAsia="Book Antiqua" w:ascii="Book Antiqua"/>
          <w:spacing w:val="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x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ecution</w:t>
      </w:r>
      <w:r>
        <w:rPr>
          <w:rFonts w:cs="Book Antiqua" w:hAnsi="Book Antiqua" w:eastAsia="Book Antiqua" w:ascii="Book Antiqua"/>
          <w:spacing w:val="28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time</w:t>
      </w:r>
      <w:r>
        <w:rPr>
          <w:rFonts w:cs="Book Antiqua" w:hAnsi="Book Antiqua" w:eastAsia="Book Antiqua" w:ascii="Book Antiqua"/>
          <w:spacing w:val="8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translates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lesser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resources</w:t>
      </w:r>
      <w:r>
        <w:rPr>
          <w:rFonts w:cs="Book Antiqua" w:hAnsi="Book Antiqua" w:eastAsia="Book Antiqua" w:ascii="Book Antiqua"/>
          <w:spacing w:val="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will</w:t>
      </w:r>
      <w:r>
        <w:rPr>
          <w:rFonts w:cs="Book Antiqua" w:hAnsi="Book Antiqua" w:eastAsia="Book Antiqua" w:ascii="Book Antiqua"/>
          <w:spacing w:val="9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be</w:t>
      </w:r>
      <w:r>
        <w:rPr>
          <w:rFonts w:cs="Book Antiqua" w:hAnsi="Book Antiqua" w:eastAsia="Book Antiqua" w:ascii="Book Antiqua"/>
          <w:spacing w:val="-1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used</w:t>
      </w:r>
      <w:r>
        <w:rPr>
          <w:rFonts w:cs="Book Antiqua" w:hAnsi="Book Antiqua" w:eastAsia="Book Antiqua" w:ascii="Book Antiqua"/>
          <w:spacing w:val="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by</w:t>
      </w:r>
      <w:r>
        <w:rPr>
          <w:rFonts w:cs="Book Antiqua" w:hAnsi="Book Antiqua" w:eastAsia="Book Antiqua" w:ascii="Book Antiqua"/>
          <w:spacing w:val="1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6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algorithm.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before="17" w:lineRule="exact" w:line="240"/>
        <w:ind w:left="102" w:right="-36" w:firstLine="239"/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-1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vident</w:t>
      </w:r>
      <w:r>
        <w:rPr>
          <w:rFonts w:cs="Book Antiqua" w:hAnsi="Book Antiqua" w:eastAsia="Book Antiqua" w:ascii="Book Antiqua"/>
          <w:spacing w:val="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from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Figure</w:t>
      </w:r>
      <w:r>
        <w:rPr>
          <w:rFonts w:cs="Book Antiqua" w:hAnsi="Book Antiqua" w:eastAsia="Book Antiqua" w:ascii="Book Antiqua"/>
          <w:spacing w:val="2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7,</w:t>
      </w:r>
      <w:r>
        <w:rPr>
          <w:rFonts w:cs="Book Antiqua" w:hAnsi="Book Antiqua" w:eastAsia="Book Antiqua" w:ascii="Book Antiqua"/>
          <w:spacing w:val="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there</w:t>
      </w:r>
      <w:r>
        <w:rPr>
          <w:rFonts w:cs="Book Antiqua" w:hAnsi="Book Antiqua" w:eastAsia="Book Antiqua" w:ascii="Book Antiqua"/>
          <w:spacing w:val="1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reduction</w:t>
      </w:r>
      <w:r>
        <w:rPr>
          <w:rFonts w:cs="Book Antiqua" w:hAnsi="Book Antiqua" w:eastAsia="Book Antiqua" w:ascii="Book Antiqua"/>
          <w:spacing w:val="1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1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100"/>
          <w:sz w:val="20"/>
          <w:szCs w:val="20"/>
        </w:rPr>
        <w:t>x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cution</w:t>
      </w:r>
      <w:r>
        <w:rPr>
          <w:rFonts w:cs="Book Antiqua" w:hAnsi="Book Antiqua" w:eastAsia="Book Antiqua" w:ascii="Book Antiqua"/>
          <w:spacing w:val="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time</w:t>
      </w:r>
      <w:r>
        <w:rPr>
          <w:rFonts w:cs="Book Antiqua" w:hAnsi="Book Antiqua" w:eastAsia="Book Antiqua" w:ascii="Book Antiqua"/>
          <w:spacing w:val="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we</w:t>
      </w:r>
      <w:r>
        <w:rPr>
          <w:rFonts w:cs="Book Antiqua" w:hAnsi="Book Antiqua" w:eastAsia="Book Antiqua" w:ascii="Book Antiqua"/>
          <w:spacing w:val="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increase</w:t>
      </w:r>
      <w:r>
        <w:rPr>
          <w:rFonts w:cs="Book Antiqua" w:hAnsi="Book Antiqua" w:eastAsia="Book Antiqua" w:ascii="Book Antiqua"/>
          <w:spacing w:val="1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Learning</w:t>
      </w:r>
      <w:r>
        <w:rPr>
          <w:rFonts w:cs="Book Antiqua" w:hAnsi="Book Antiqua" w:eastAsia="Book Antiqua" w:ascii="Book Antiqua"/>
          <w:spacing w:val="1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rate</w:t>
      </w:r>
      <w:r>
        <w:rPr>
          <w:rFonts w:cs="Book Antiqua" w:hAnsi="Book Antiqua" w:eastAsia="Book Antiqua" w:ascii="Book Antiqua"/>
          <w:spacing w:val="-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up-till</w:t>
      </w:r>
      <w:r>
        <w:rPr>
          <w:rFonts w:cs="Book Antiqua" w:hAnsi="Book Antiqua" w:eastAsia="Book Antiqua" w:ascii="Book Antiqua"/>
          <w:spacing w:val="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0.1</w:t>
      </w:r>
      <w:r>
        <w:rPr>
          <w:rFonts w:cs="Book Antiqua" w:hAnsi="Book Antiqua" w:eastAsia="Book Antiqua" w:ascii="Book Antiqua"/>
          <w:spacing w:val="-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after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which</w:t>
      </w:r>
      <w:r>
        <w:rPr>
          <w:rFonts w:cs="Book Antiqua" w:hAnsi="Book Antiqua" w:eastAsia="Book Antiqua" w:ascii="Book Antiqua"/>
          <w:spacing w:val="1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reduction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x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ecution</w:t>
      </w:r>
      <w:r>
        <w:rPr>
          <w:rFonts w:cs="Book Antiqua" w:hAnsi="Book Antiqua" w:eastAsia="Book Antiqua" w:ascii="Book Antiqua"/>
          <w:spacing w:val="2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time</w:t>
      </w:r>
      <w:r>
        <w:rPr>
          <w:rFonts w:cs="Book Antiqua" w:hAnsi="Book Antiqua" w:eastAsia="Book Antiqua" w:ascii="Book Antiqua"/>
          <w:spacing w:val="14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minimal.</w:t>
      </w:r>
      <w:r>
        <w:rPr>
          <w:rFonts w:cs="Book Antiqua" w:hAnsi="Book Antiqua" w:eastAsia="Book Antiqua" w:ascii="Book Antiqua"/>
          <w:spacing w:val="4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Though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one</w:t>
      </w:r>
      <w:r>
        <w:rPr>
          <w:rFonts w:cs="Book Antiqua" w:hAnsi="Book Antiqua" w:eastAsia="Book Antiqua" w:ascii="Book Antiqua"/>
          <w:spacing w:val="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must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also</w:t>
      </w:r>
      <w:r>
        <w:rPr>
          <w:rFonts w:cs="Book Antiqua" w:hAnsi="Book Antiqua" w:eastAsia="Book Antiqua" w:ascii="Book Antiqua"/>
          <w:spacing w:val="16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note</w:t>
      </w:r>
      <w:r>
        <w:rPr>
          <w:rFonts w:cs="Book Antiqua" w:hAnsi="Book Antiqua" w:eastAsia="Book Antiqua" w:ascii="Book Antiqua"/>
          <w:spacing w:val="5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that</w:t>
      </w:r>
      <w:r>
        <w:rPr>
          <w:rFonts w:cs="Book Antiqua" w:hAnsi="Book Antiqua" w:eastAsia="Book Antiqua" w:ascii="Book Antiqua"/>
          <w:spacing w:val="-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stopping</w:t>
      </w:r>
      <w:r>
        <w:rPr>
          <w:rFonts w:cs="Book Antiqua" w:hAnsi="Book Antiqua" w:eastAsia="Book Antiqua" w:ascii="Book Antiqua"/>
          <w:spacing w:val="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condition</w:t>
      </w:r>
      <w:r>
        <w:rPr>
          <w:rFonts w:cs="Book Antiqua" w:hAnsi="Book Antiqua" w:eastAsia="Book Antiqua" w:ascii="Book Antiqua"/>
          <w:spacing w:val="18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training</w:t>
      </w:r>
      <w:r>
        <w:rPr>
          <w:rFonts w:cs="Book Antiqua" w:hAnsi="Book Antiqua" w:eastAsia="Book Antiqua" w:ascii="Book Antiqua"/>
          <w:spacing w:val="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right="82"/>
      </w:pP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our</w:t>
      </w:r>
      <w:r>
        <w:rPr>
          <w:rFonts w:cs="Book Antiqua" w:hAnsi="Book Antiqua" w:eastAsia="Book Antiqua" w:ascii="Book Antiqua"/>
          <w:spacing w:val="1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algorithm</w:t>
      </w:r>
      <w:r>
        <w:rPr>
          <w:rFonts w:cs="Book Antiqua" w:hAnsi="Book Antiqua" w:eastAsia="Book Antiqua" w:ascii="Book Antiqua"/>
          <w:spacing w:val="2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pertains</w:t>
      </w:r>
      <w:r>
        <w:rPr>
          <w:rFonts w:cs="Book Antiqua" w:hAnsi="Book Antiqua" w:eastAsia="Book Antiqua" w:ascii="Book Antiqua"/>
          <w:spacing w:val="1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Early</w:t>
      </w:r>
      <w:r>
        <w:rPr>
          <w:rFonts w:cs="Book Antiqua" w:hAnsi="Book Antiqua" w:eastAsia="Book Antiqua" w:ascii="Book Antiqua"/>
          <w:spacing w:val="18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stopping</w:t>
      </w:r>
      <w:r>
        <w:rPr>
          <w:rFonts w:cs="Book Antiqua" w:hAnsi="Book Antiqua" w:eastAsia="Book Antiqua" w:ascii="Book Antiqua"/>
          <w:spacing w:val="-11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callback</w:t>
      </w:r>
      <w:r>
        <w:rPr>
          <w:rFonts w:cs="Book Antiqua" w:hAnsi="Book Antiqua" w:eastAsia="Book Antiqua" w:ascii="Book Antiqua"/>
          <w:spacing w:val="27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function,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11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which</w:t>
      </w:r>
      <w:r>
        <w:rPr>
          <w:rFonts w:cs="Book Antiqua" w:hAnsi="Book Antiqua" w:eastAsia="Book Antiqua" w:ascii="Book Antiqua"/>
          <w:spacing w:val="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there</w:t>
      </w:r>
      <w:r>
        <w:rPr>
          <w:rFonts w:cs="Book Antiqua" w:hAnsi="Book Antiqua" w:eastAsia="Book Antiqua" w:ascii="Book Antiqua"/>
          <w:spacing w:val="1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1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condition</w:t>
      </w:r>
      <w:r>
        <w:rPr>
          <w:rFonts w:cs="Book Antiqua" w:hAnsi="Book Antiqua" w:eastAsia="Book Antiqua" w:ascii="Book Antiqua"/>
          <w:spacing w:val="5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patience</w:t>
      </w:r>
      <w:r>
        <w:rPr>
          <w:rFonts w:cs="Book Antiqua" w:hAnsi="Book Antiqua" w:eastAsia="Book Antiqua" w:ascii="Book Antiqua"/>
          <w:spacing w:val="-2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l</w:t>
      </w:r>
      <w:r>
        <w:rPr>
          <w:rFonts w:cs="Book Antiqua" w:hAnsi="Book Antiqua" w:eastAsia="Book Antiqua" w:ascii="Book Antiqua"/>
          <w:spacing w:val="-4"/>
          <w:w w:val="9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9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el</w:t>
      </w:r>
      <w:r>
        <w:rPr>
          <w:rFonts w:cs="Book Antiqua" w:hAnsi="Book Antiqua" w:eastAsia="Book Antiqua" w:ascii="Book Antiqua"/>
          <w:spacing w:val="11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5.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168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2.5.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Conclusion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Futu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5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12"/>
          <w:sz w:val="22"/>
          <w:szCs w:val="22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lineRule="exact" w:line="240"/>
        <w:ind w:right="82" w:firstLine="239"/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This</w:t>
      </w:r>
      <w:r>
        <w:rPr>
          <w:rFonts w:cs="Book Antiqua" w:hAnsi="Book Antiqua" w:eastAsia="Book Antiqua" w:ascii="Book Antiqua"/>
          <w:spacing w:val="-1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research</w:t>
      </w:r>
      <w:r>
        <w:rPr>
          <w:rFonts w:cs="Book Antiqua" w:hAnsi="Book Antiqua" w:eastAsia="Book Antiqua" w:ascii="Book Antiqua"/>
          <w:spacing w:val="19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intended</w:t>
      </w:r>
      <w:r>
        <w:rPr>
          <w:rFonts w:cs="Book Antiqua" w:hAnsi="Book Antiqua" w:eastAsia="Book Antiqua" w:ascii="Book Antiqua"/>
          <w:spacing w:val="21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determine</w:t>
      </w:r>
      <w:r>
        <w:rPr>
          <w:rFonts w:cs="Book Antiqua" w:hAnsi="Book Antiqua" w:eastAsia="Book Antiqua" w:ascii="Book Antiqua"/>
          <w:spacing w:val="1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4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performance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metrics</w:t>
      </w:r>
      <w:r>
        <w:rPr>
          <w:rFonts w:cs="Book Antiqua" w:hAnsi="Book Antiqua" w:eastAsia="Book Antiqua" w:ascii="Book Antiqua"/>
          <w:spacing w:val="10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Single</w:t>
      </w:r>
      <w:r>
        <w:rPr>
          <w:rFonts w:cs="Book Antiqua" w:hAnsi="Book Antiqua" w:eastAsia="Book Antiqua" w:ascii="Book Antiqua"/>
          <w:spacing w:val="20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Layer</w:t>
      </w:r>
      <w:r>
        <w:rPr>
          <w:rFonts w:cs="Book Antiqua" w:hAnsi="Book Antiqua" w:eastAsia="Book Antiqua" w:ascii="Book Antiqua"/>
          <w:spacing w:val="9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Perceptron</w:t>
      </w:r>
      <w:r>
        <w:rPr>
          <w:rFonts w:cs="Book Antiqua" w:hAnsi="Book Antiqua" w:eastAsia="Book Antiqua" w:ascii="Book Antiqua"/>
          <w:spacing w:val="-10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in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2"/>
          <w:sz w:val="20"/>
          <w:szCs w:val="20"/>
        </w:rPr>
        <w:t>classifying</w:t>
      </w:r>
      <w:r>
        <w:rPr>
          <w:rFonts w:cs="Book Antiqua" w:hAnsi="Book Antiqua" w:eastAsia="Book Antiqua" w:ascii="Book Antiqua"/>
          <w:spacing w:val="9"/>
          <w:w w:val="92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if</w:t>
      </w:r>
      <w:r>
        <w:rPr>
          <w:rFonts w:cs="Book Antiqua" w:hAnsi="Book Antiqua" w:eastAsia="Book Antiqua" w:ascii="Book Antiqua"/>
          <w:spacing w:val="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pa-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tient</w:t>
      </w:r>
      <w:r>
        <w:rPr>
          <w:rFonts w:cs="Book Antiqua" w:hAnsi="Book Antiqua" w:eastAsia="Book Antiqua" w:ascii="Book Antiqua"/>
          <w:spacing w:val="2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diabetic</w:t>
      </w:r>
      <w:r>
        <w:rPr>
          <w:rFonts w:cs="Book Antiqua" w:hAnsi="Book Antiqua" w:eastAsia="Book Antiqua" w:ascii="Book Antiqua"/>
          <w:spacing w:val="20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or</w:t>
      </w:r>
      <w:r>
        <w:rPr>
          <w:rFonts w:cs="Book Antiqua" w:hAnsi="Book Antiqua" w:eastAsia="Book Antiqua" w:ascii="Book Antiqua"/>
          <w:spacing w:val="-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not.</w:t>
      </w:r>
      <w:r>
        <w:rPr>
          <w:rFonts w:cs="Book Antiqua" w:hAnsi="Book Antiqua" w:eastAsia="Book Antiqua" w:ascii="Book Antiqua"/>
          <w:spacing w:val="2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used</w:t>
      </w:r>
      <w:r>
        <w:rPr>
          <w:rFonts w:cs="Book Antiqua" w:hAnsi="Book Antiqua" w:eastAsia="Book Antiqua" w:ascii="Book Antiqua"/>
          <w:spacing w:val="1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i</w:t>
      </w:r>
      <w:r>
        <w:rPr>
          <w:rFonts w:cs="Book Antiqua" w:hAnsi="Book Antiqua" w:eastAsia="Book Antiqua" w:ascii="Book Antiqua"/>
          <w:spacing w:val="-3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e-fold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2"/>
          <w:sz w:val="20"/>
          <w:szCs w:val="20"/>
        </w:rPr>
        <w:t>cross-</w:t>
      </w:r>
      <w:r>
        <w:rPr>
          <w:rFonts w:cs="Book Antiqua" w:hAnsi="Book Antiqua" w:eastAsia="Book Antiqua" w:ascii="Book Antiqua"/>
          <w:spacing w:val="-5"/>
          <w:w w:val="92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alidation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into</w:t>
      </w:r>
      <w:r>
        <w:rPr>
          <w:rFonts w:cs="Book Antiqua" w:hAnsi="Book Antiqua" w:eastAsia="Book Antiqua" w:ascii="Book Antiqua"/>
          <w:spacing w:val="33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training</w:t>
      </w:r>
      <w:r>
        <w:rPr>
          <w:rFonts w:cs="Book Antiqua" w:hAnsi="Book Antiqua" w:eastAsia="Book Antiqua" w:ascii="Book Antiqua"/>
          <w:spacing w:val="33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23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test</w:t>
      </w:r>
      <w:r>
        <w:rPr>
          <w:rFonts w:cs="Book Antiqua" w:hAnsi="Book Antiqua" w:eastAsia="Book Antiqua" w:ascii="Book Antiqua"/>
          <w:spacing w:val="-1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sets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-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obtain</w:t>
      </w:r>
      <w:r>
        <w:rPr>
          <w:rFonts w:cs="Book Antiqua" w:hAnsi="Book Antiqua" w:eastAsia="Book Antiqua" w:ascii="Book Antiqua"/>
          <w:spacing w:val="3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mean</w:t>
      </w:r>
      <w:r>
        <w:rPr>
          <w:rFonts w:cs="Book Antiqua" w:hAnsi="Book Antiqua" w:eastAsia="Book Antiqua" w:ascii="Book Antiqua"/>
          <w:spacing w:val="25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alues</w:t>
      </w:r>
      <w:r>
        <w:rPr>
          <w:rFonts w:cs="Book Antiqua" w:hAnsi="Book Antiqua" w:eastAsia="Book Antiqua" w:ascii="Book Antiqua"/>
          <w:spacing w:val="2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5"/>
          <w:w w:val="92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5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alu-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ation</w:t>
      </w:r>
      <w:r>
        <w:rPr>
          <w:rFonts w:cs="Book Antiqua" w:hAnsi="Book Antiqua" w:eastAsia="Book Antiqua" w:ascii="Book Antiqua"/>
          <w:spacing w:val="2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metrics</w:t>
      </w:r>
      <w:r>
        <w:rPr>
          <w:rFonts w:cs="Book Antiqua" w:hAnsi="Book Antiqua" w:eastAsia="Book Antiqua" w:ascii="Book Antiqua"/>
          <w:spacing w:val="4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o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wing</w:t>
      </w:r>
      <w:r>
        <w:rPr>
          <w:rFonts w:cs="Book Antiqua" w:hAnsi="Book Antiqua" w:eastAsia="Book Antiqua" w:ascii="Book Antiqua"/>
          <w:spacing w:val="3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size</w:t>
      </w:r>
      <w:r>
        <w:rPr>
          <w:rFonts w:cs="Book Antiqua" w:hAnsi="Book Antiqua" w:eastAsia="Book Antiqua" w:ascii="Book Antiqua"/>
          <w:spacing w:val="-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1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dataset</w:t>
      </w:r>
      <w:r>
        <w:rPr>
          <w:rFonts w:cs="Book Antiqua" w:hAnsi="Book Antiqua" w:eastAsia="Book Antiqua" w:ascii="Book Antiqua"/>
          <w:spacing w:val="2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which</w:t>
      </w:r>
      <w:r>
        <w:rPr>
          <w:rFonts w:cs="Book Antiqua" w:hAnsi="Book Antiqua" w:eastAsia="Book Antiqua" w:ascii="Book Antiqua"/>
          <w:spacing w:val="32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does</w:t>
      </w:r>
      <w:r>
        <w:rPr>
          <w:rFonts w:cs="Book Antiqua" w:hAnsi="Book Antiqua" w:eastAsia="Book Antiqua" w:ascii="Book Antiqua"/>
          <w:spacing w:val="2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not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2"/>
          <w:w w:val="85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arrant</w:t>
      </w:r>
      <w:r>
        <w:rPr>
          <w:rFonts w:cs="Book Antiqua" w:hAnsi="Book Antiqua" w:eastAsia="Book Antiqua" w:ascii="Book Antiqua"/>
          <w:spacing w:val="34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-1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use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la</w:t>
      </w:r>
      <w:r>
        <w:rPr>
          <w:rFonts w:cs="Book Antiqua" w:hAnsi="Book Antiqua" w:eastAsia="Book Antiqua" w:ascii="Book Antiqua"/>
          <w:spacing w:val="-3"/>
          <w:w w:val="86"/>
          <w:sz w:val="20"/>
          <w:szCs w:val="20"/>
        </w:rPr>
        <w:t>r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ger</w:t>
      </w:r>
      <w:r>
        <w:rPr>
          <w:rFonts w:cs="Book Antiqua" w:hAnsi="Book Antiqua" w:eastAsia="Book Antiqua" w:ascii="Book Antiqua"/>
          <w:spacing w:val="37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dat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23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splitting.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l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eraged</w:t>
      </w:r>
      <w:r>
        <w:rPr>
          <w:rFonts w:cs="Book Antiqua" w:hAnsi="Book Antiqua" w:eastAsia="Book Antiqua" w:ascii="Book Antiqua"/>
          <w:spacing w:val="2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model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1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to</w:t>
      </w:r>
      <w:r>
        <w:rPr>
          <w:rFonts w:cs="Book Antiqua" w:hAnsi="Book Antiqua" w:eastAsia="Book Antiqua" w:ascii="Book Antiqua"/>
          <w:spacing w:val="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perform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9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training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-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4"/>
          <w:w w:val="87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aluating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7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it</w:t>
      </w:r>
      <w:r>
        <w:rPr>
          <w:rFonts w:cs="Book Antiqua" w:hAnsi="Book Antiqua" w:eastAsia="Book Antiqua" w:ascii="Book Antiqua"/>
          <w:spacing w:val="2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on</w:t>
      </w:r>
      <w:r>
        <w:rPr>
          <w:rFonts w:cs="Book Antiqua" w:hAnsi="Book Antiqua" w:eastAsia="Book Antiqua" w:ascii="Book Antiqua"/>
          <w:spacing w:val="1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di</w:t>
      </w:r>
      <w:r>
        <w:rPr>
          <w:rFonts w:cs="Book Antiqua" w:hAnsi="Book Antiqua" w:eastAsia="Book Antiqua" w:ascii="Book Antiqua"/>
          <w:spacing w:val="-5"/>
          <w:w w:val="89"/>
          <w:sz w:val="20"/>
          <w:szCs w:val="20"/>
        </w:rPr>
        <w:t>f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ferent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learning</w:t>
      </w:r>
      <w:r>
        <w:rPr>
          <w:rFonts w:cs="Book Antiqua" w:hAnsi="Book Antiqua" w:eastAsia="Book Antiqua" w:ascii="Book Antiqua"/>
          <w:spacing w:val="1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rates,</w:t>
      </w:r>
      <w:r>
        <w:rPr>
          <w:rFonts w:cs="Book Antiqua" w:hAnsi="Book Antiqua" w:eastAsia="Book Antiqua" w:ascii="Book Antiqua"/>
          <w:spacing w:val="2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based</w:t>
      </w:r>
      <w:r>
        <w:rPr>
          <w:rFonts w:cs="Book Antiqua" w:hAnsi="Book Antiqua" w:eastAsia="Book Antiqua" w:ascii="Book Antiqua"/>
          <w:spacing w:val="19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on</w:t>
      </w:r>
      <w:r>
        <w:rPr>
          <w:rFonts w:cs="Book Antiqua" w:hAnsi="Book Antiqua" w:eastAsia="Book Antiqua" w:ascii="Book Antiqua"/>
          <w:spacing w:val="-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that</w:t>
      </w:r>
      <w:r>
        <w:rPr>
          <w:rFonts w:cs="Book Antiqua" w:hAnsi="Book Antiqua" w:eastAsia="Book Antiqua" w:ascii="Book Antiqua"/>
          <w:spacing w:val="20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we</w:t>
      </w:r>
      <w:r>
        <w:rPr>
          <w:rFonts w:cs="Book Antiqua" w:hAnsi="Book Antiqua" w:eastAsia="Book Antiqua" w:ascii="Book Antiqua"/>
          <w:spacing w:val="-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achi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ed</w:t>
      </w:r>
      <w:r>
        <w:rPr>
          <w:rFonts w:cs="Book Antiqua" w:hAnsi="Book Antiqua" w:eastAsia="Book Antiqua" w:ascii="Book Antiqua"/>
          <w:spacing w:val="19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an</w:t>
      </w:r>
      <w:r>
        <w:rPr>
          <w:rFonts w:cs="Book Antiqua" w:hAnsi="Book Antiqua" w:eastAsia="Book Antiqua" w:ascii="Book Antiqua"/>
          <w:spacing w:val="-1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accura</w:t>
      </w:r>
      <w:r>
        <w:rPr>
          <w:rFonts w:cs="Book Antiqua" w:hAnsi="Book Antiqua" w:eastAsia="Book Antiqua" w:ascii="Book Antiqua"/>
          <w:spacing w:val="-3"/>
          <w:w w:val="90"/>
          <w:sz w:val="20"/>
          <w:szCs w:val="20"/>
        </w:rPr>
        <w:t>c</w:t>
      </w:r>
      <w:r>
        <w:rPr>
          <w:rFonts w:cs="Book Antiqua" w:hAnsi="Book Antiqua" w:eastAsia="Book Antiqua" w:ascii="Book Antiqua"/>
          <w:spacing w:val="0"/>
          <w:w w:val="90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23"/>
          <w:w w:val="9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rate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80.78%,</w:t>
      </w:r>
      <w:r>
        <w:rPr>
          <w:rFonts w:cs="Book Antiqua" w:hAnsi="Book Antiqua" w:eastAsia="Book Antiqua" w:ascii="Book Antiqua"/>
          <w:spacing w:val="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learning</w:t>
      </w:r>
      <w:r>
        <w:rPr>
          <w:rFonts w:cs="Book Antiqua" w:hAnsi="Book Antiqua" w:eastAsia="Book Antiqua" w:ascii="Book Antiqua"/>
          <w:spacing w:val="31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rate</w:t>
      </w:r>
      <w:r>
        <w:rPr>
          <w:rFonts w:cs="Book Antiqua" w:hAnsi="Book Antiqua" w:eastAsia="Book Antiqua" w:ascii="Book Antiqua"/>
          <w:spacing w:val="23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0.01</w:t>
      </w:r>
      <w:r>
        <w:rPr>
          <w:rFonts w:cs="Book Antiqua" w:hAnsi="Book Antiqua" w:eastAsia="Book Antiqua" w:ascii="Book Antiqua"/>
          <w:spacing w:val="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2"/>
          <w:w w:val="85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ould</w:t>
      </w:r>
      <w:r>
        <w:rPr>
          <w:rFonts w:cs="Book Antiqua" w:hAnsi="Book Antiqua" w:eastAsia="Book Antiqua" w:ascii="Book Antiqua"/>
          <w:spacing w:val="30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be</w:t>
      </w:r>
      <w:r>
        <w:rPr>
          <w:rFonts w:cs="Book Antiqua" w:hAnsi="Book Antiqua" w:eastAsia="Book Antiqua" w:ascii="Book Antiqua"/>
          <w:spacing w:val="-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ideal</w:t>
      </w:r>
      <w:r>
        <w:rPr>
          <w:rFonts w:cs="Book Antiqua" w:hAnsi="Book Antiqua" w:eastAsia="Book Antiqua" w:ascii="Book Antiqua"/>
          <w:spacing w:val="2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-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fu</w:t>
      </w:r>
      <w:r>
        <w:rPr>
          <w:rFonts w:cs="Book Antiqua" w:hAnsi="Book Antiqua" w:eastAsia="Book Antiqua" w:ascii="Book Antiqua"/>
          <w:spacing w:val="-4"/>
          <w:w w:val="100"/>
          <w:sz w:val="20"/>
          <w:szCs w:val="20"/>
        </w:rPr>
        <w:t>r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-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ther</w:t>
      </w:r>
      <w:r>
        <w:rPr>
          <w:rFonts w:cs="Book Antiqua" w:hAnsi="Book Antiqua" w:eastAsia="Book Antiqua" w:ascii="Book Antiqua"/>
          <w:spacing w:val="-11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research.</w:t>
      </w:r>
      <w:r>
        <w:rPr>
          <w:rFonts w:cs="Book Antiqua" w:hAnsi="Book Antiqua" w:eastAsia="Book Antiqua" w:ascii="Book Antiqua"/>
          <w:spacing w:val="2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There</w:t>
      </w:r>
      <w:r>
        <w:rPr>
          <w:rFonts w:cs="Book Antiqua" w:hAnsi="Book Antiqua" w:eastAsia="Book Antiqua" w:ascii="Book Antiqua"/>
          <w:spacing w:val="1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-1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scope</w:t>
      </w:r>
      <w:r>
        <w:rPr>
          <w:rFonts w:cs="Book Antiqua" w:hAnsi="Book Antiqua" w:eastAsia="Book Antiqua" w:ascii="Book Antiqua"/>
          <w:spacing w:val="-1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of</w:t>
      </w:r>
      <w:r>
        <w:rPr>
          <w:rFonts w:cs="Book Antiqua" w:hAnsi="Book Antiqua" w:eastAsia="Book Antiqua" w:ascii="Book Antiqua"/>
          <w:spacing w:val="-1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achi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ving</w:t>
      </w:r>
      <w:r>
        <w:rPr>
          <w:rFonts w:cs="Book Antiqua" w:hAnsi="Book Antiqua" w:eastAsia="Book Antiqua" w:ascii="Book Antiqua"/>
          <w:spacing w:val="4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1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higher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accura</w:t>
      </w:r>
      <w:r>
        <w:rPr>
          <w:rFonts w:cs="Book Antiqua" w:hAnsi="Book Antiqua" w:eastAsia="Book Antiqua" w:ascii="Book Antiqua"/>
          <w:spacing w:val="-3"/>
          <w:w w:val="91"/>
          <w:sz w:val="20"/>
          <w:szCs w:val="20"/>
        </w:rPr>
        <w:t>c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if</w:t>
      </w:r>
      <w:r>
        <w:rPr>
          <w:rFonts w:cs="Book Antiqua" w:hAnsi="Book Antiqua" w:eastAsia="Book Antiqua" w:ascii="Book Antiqua"/>
          <w:spacing w:val="13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ore</w:t>
      </w:r>
      <w:r>
        <w:rPr>
          <w:rFonts w:cs="Book Antiqua" w:hAnsi="Book Antiqua" w:eastAsia="Book Antiqua" w:ascii="Book Antiqua"/>
          <w:spacing w:val="2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compl</w:t>
      </w:r>
      <w:r>
        <w:rPr>
          <w:rFonts w:cs="Book Antiqua" w:hAnsi="Book Antiqua" w:eastAsia="Book Antiqua" w:ascii="Book Antiqua"/>
          <w:spacing w:val="-3"/>
          <w:w w:val="88"/>
          <w:sz w:val="20"/>
          <w:szCs w:val="20"/>
        </w:rPr>
        <w:t>e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x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artificial</w:t>
      </w:r>
      <w:r>
        <w:rPr>
          <w:rFonts w:cs="Book Antiqua" w:hAnsi="Book Antiqua" w:eastAsia="Book Antiqua" w:ascii="Book Antiqua"/>
          <w:spacing w:val="3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neural</w:t>
      </w:r>
      <w:r>
        <w:rPr>
          <w:rFonts w:cs="Book Antiqua" w:hAnsi="Book Antiqua" w:eastAsia="Book Antiqua" w:ascii="Book Antiqua"/>
          <w:spacing w:val="1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net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ork</w:t>
      </w:r>
      <w:r>
        <w:rPr>
          <w:rFonts w:cs="Book Antiqua" w:hAnsi="Book Antiqua" w:eastAsia="Book Antiqua" w:ascii="Book Antiqua"/>
          <w:spacing w:val="18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model</w:t>
      </w:r>
      <w:r>
        <w:rPr>
          <w:rFonts w:cs="Book Antiqua" w:hAnsi="Book Antiqua" w:eastAsia="Book Antiqua" w:ascii="Book Antiqua"/>
          <w:spacing w:val="23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7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used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11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this</w:t>
      </w:r>
      <w:r>
        <w:rPr>
          <w:rFonts w:cs="Book Antiqua" w:hAnsi="Book Antiqua" w:eastAsia="Book Antiqua" w:ascii="Book Antiqua"/>
          <w:spacing w:val="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dataset.</w:t>
      </w:r>
      <w:r>
        <w:rPr>
          <w:rFonts w:cs="Book Antiqua" w:hAnsi="Book Antiqua" w:eastAsia="Book Antiqua" w:ascii="Book Antiqua"/>
          <w:spacing w:val="1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1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need</w:t>
      </w:r>
      <w:r>
        <w:rPr>
          <w:rFonts w:cs="Book Antiqua" w:hAnsi="Book Antiqua" w:eastAsia="Book Antiqua" w:ascii="Book Antiqua"/>
          <w:spacing w:val="-3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11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11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la</w:t>
      </w:r>
      <w:r>
        <w:rPr>
          <w:rFonts w:cs="Book Antiqua" w:hAnsi="Book Antiqua" w:eastAsia="Book Antiqua" w:ascii="Book Antiqua"/>
          <w:spacing w:val="-4"/>
          <w:w w:val="89"/>
          <w:sz w:val="20"/>
          <w:szCs w:val="20"/>
        </w:rPr>
        <w:t>r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ger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dataset</w:t>
      </w:r>
      <w:r>
        <w:rPr>
          <w:rFonts w:cs="Book Antiqua" w:hAnsi="Book Antiqua" w:eastAsia="Book Antiqua" w:ascii="Book Antiqua"/>
          <w:spacing w:val="-7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with</w:t>
      </w:r>
      <w:r>
        <w:rPr>
          <w:rFonts w:cs="Book Antiqua" w:hAnsi="Book Antiqua" w:eastAsia="Book Antiqua" w:ascii="Book Antiqua"/>
          <w:spacing w:val="-2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balanced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4"/>
          <w:w w:val="88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alues</w:t>
      </w:r>
      <w:r>
        <w:rPr>
          <w:rFonts w:cs="Book Antiqua" w:hAnsi="Book Antiqua" w:eastAsia="Book Antiqua" w:ascii="Book Antiqua"/>
          <w:spacing w:val="1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for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outcomes</w:t>
      </w:r>
      <w:r>
        <w:rPr>
          <w:rFonts w:cs="Book Antiqua" w:hAnsi="Book Antiqua" w:eastAsia="Book Antiqua" w:ascii="Book Antiqua"/>
          <w:spacing w:val="14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2"/>
          <w:w w:val="88"/>
          <w:sz w:val="20"/>
          <w:szCs w:val="20"/>
        </w:rPr>
        <w:t>w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ould</w:t>
      </w:r>
      <w:r>
        <w:rPr>
          <w:rFonts w:cs="Book Antiqua" w:hAnsi="Book Antiqua" w:eastAsia="Book Antiqua" w:ascii="Book Antiqua"/>
          <w:spacing w:val="-6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be</w:t>
      </w:r>
      <w:r>
        <w:rPr>
          <w:rFonts w:cs="Book Antiqua" w:hAnsi="Book Antiqua" w:eastAsia="Book Antiqua" w:ascii="Book Antiqua"/>
          <w:spacing w:val="-1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beneficial.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right="393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2.6.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9"/>
      </w:pP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My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 </w:t>
      </w:r>
      <w:r>
        <w:rPr>
          <w:rFonts w:cs="Book Antiqua" w:hAnsi="Book Antiqua" w:eastAsia="Book Antiqua" w:ascii="Book Antiqua"/>
          <w:spacing w:val="4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code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 </w:t>
      </w:r>
      <w:r>
        <w:rPr>
          <w:rFonts w:cs="Book Antiqua" w:hAnsi="Book Antiqua" w:eastAsia="Book Antiqua" w:ascii="Book Antiqua"/>
          <w:spacing w:val="2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and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 </w:t>
      </w:r>
      <w:r>
        <w:rPr>
          <w:rFonts w:cs="Book Antiqua" w:hAnsi="Book Antiqua" w:eastAsia="Book Antiqua" w:ascii="Book Antiqua"/>
          <w:spacing w:val="14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data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 </w:t>
      </w:r>
      <w:r>
        <w:rPr>
          <w:rFonts w:cs="Book Antiqua" w:hAnsi="Book Antiqua" w:eastAsia="Book Antiqua" w:ascii="Book Antiqua"/>
          <w:spacing w:val="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is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  </w:t>
      </w:r>
      <w:r>
        <w:rPr>
          <w:rFonts w:cs="Book Antiqua" w:hAnsi="Book Antiqua" w:eastAsia="Book Antiqua" w:ascii="Book Antiqua"/>
          <w:spacing w:val="6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4"/>
          <w:w w:val="100"/>
          <w:sz w:val="20"/>
          <w:szCs w:val="20"/>
        </w:rPr>
        <w:t>a</w:t>
      </w:r>
      <w:r>
        <w:rPr>
          <w:rFonts w:cs="Book Antiqua" w:hAnsi="Book Antiqua" w:eastAsia="Book Antiqua" w:ascii="Book Antiqua"/>
          <w:spacing w:val="-5"/>
          <w:w w:val="100"/>
          <w:sz w:val="20"/>
          <w:szCs w:val="20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ailable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38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at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 </w:t>
      </w:r>
      <w:r>
        <w:rPr>
          <w:rFonts w:cs="Book Antiqua" w:hAnsi="Book Antiqua" w:eastAsia="Book Antiqua" w:ascii="Book Antiqua"/>
          <w:spacing w:val="45"/>
          <w:w w:val="100"/>
          <w:sz w:val="20"/>
          <w:szCs w:val="20"/>
        </w:rPr>
        <w:t> </w:t>
      </w:r>
      <w:hyperlink r:id="rId13">
        <w:r>
          <w:rPr>
            <w:rFonts w:cs="Times New Roman" w:hAnsi="Times New Roman" w:eastAsia="Times New Roman" w:ascii="Times New Roman"/>
            <w:spacing w:val="0"/>
            <w:w w:val="161"/>
            <w:sz w:val="20"/>
            <w:szCs w:val="20"/>
          </w:rPr>
          <w:t>https:</w:t>
        </w:r>
        <w:r>
          <w:rPr>
            <w:rFonts w:cs="Times New Roman" w:hAnsi="Times New Roman" w:eastAsia="Times New Roman" w:ascii="Times New Roman"/>
            <w:spacing w:val="0"/>
            <w:w w:val="100"/>
            <w:sz w:val="20"/>
            <w:szCs w:val="20"/>
          </w:rPr>
        </w:r>
      </w:hyperlink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20"/>
        <w:ind w:right="380"/>
      </w:pPr>
      <w:hyperlink r:id="rId14">
        <w:r>
          <w:rPr>
            <w:rFonts w:cs="Times New Roman" w:hAnsi="Times New Roman" w:eastAsia="Times New Roman" w:ascii="Times New Roman"/>
            <w:spacing w:val="0"/>
            <w:w w:val="137"/>
            <w:sz w:val="20"/>
            <w:szCs w:val="20"/>
          </w:rPr>
          <w:t>//github.com/aditya</w:t>
        </w:r>
        <w:r>
          <w:rPr>
            <w:rFonts w:cs="Times New Roman" w:hAnsi="Times New Roman" w:eastAsia="Times New Roman" w:ascii="Times New Roman"/>
            <w:spacing w:val="14"/>
            <w:w w:val="137"/>
            <w:sz w:val="20"/>
            <w:szCs w:val="20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37"/>
            <w:sz w:val="20"/>
            <w:szCs w:val="20"/>
          </w:rPr>
          <w:t>524/DL_Ass1/blob/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Book Antiqua" w:hAnsi="Book Antiqua" w:eastAsia="Book Antiqua" w:ascii="Book Antiqua"/>
          <w:sz w:val="20"/>
          <w:szCs w:val="20"/>
        </w:rPr>
        <w:jc w:val="both"/>
        <w:spacing w:before="4" w:lineRule="exact" w:line="240"/>
        <w:ind w:right="82"/>
        <w:sectPr>
          <w:type w:val="continuous"/>
          <w:pgSz w:w="12240" w:h="15840"/>
          <w:pgMar w:top="1480" w:bottom="280" w:left="900" w:right="1220"/>
          <w:cols w:num="2" w:equalWidth="off">
            <w:col w:w="4828" w:space="449"/>
            <w:col w:w="4843"/>
          </w:cols>
        </w:sectPr>
      </w:pPr>
      <w:hyperlink r:id="rId15">
        <w:r>
          <w:rPr>
            <w:rFonts w:cs="Times New Roman" w:hAnsi="Times New Roman" w:eastAsia="Times New Roman" w:ascii="Times New Roman"/>
            <w:spacing w:val="0"/>
            <w:w w:val="134"/>
            <w:sz w:val="20"/>
            <w:szCs w:val="20"/>
          </w:rPr>
          <w:t>main/implementation_alpha.ipynb</w:t>
        </w:r>
        <w:r>
          <w:rPr>
            <w:rFonts w:cs="Times New Roman" w:hAnsi="Times New Roman" w:eastAsia="Times New Roman" w:ascii="Times New Roman"/>
            <w:spacing w:val="10"/>
            <w:w w:val="134"/>
            <w:sz w:val="20"/>
            <w:szCs w:val="20"/>
          </w:rPr>
          <w:t> </w:t>
        </w:r>
        <w:r>
          <w:rPr>
            <w:rFonts w:cs="Book Antiqua" w:hAnsi="Book Antiqua" w:eastAsia="Book Antiqua" w:ascii="Book Antiqua"/>
            <w:spacing w:val="0"/>
            <w:w w:val="100"/>
            <w:sz w:val="20"/>
            <w:szCs w:val="20"/>
          </w:rPr>
          <w:t>The</w:t>
        </w:r>
      </w:hyperlink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code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utilizes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6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the</w:t>
      </w:r>
      <w:r>
        <w:rPr>
          <w:rFonts w:cs="Book Antiqua" w:hAnsi="Book Antiqua" w:eastAsia="Book Antiqua" w:ascii="Book Antiqua"/>
          <w:spacing w:val="9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2"/>
          <w:w w:val="87"/>
          <w:sz w:val="20"/>
          <w:szCs w:val="20"/>
        </w:rPr>
        <w:t>p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ython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2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packages</w:t>
      </w:r>
      <w:r>
        <w:rPr>
          <w:rFonts w:cs="Book Antiqua" w:hAnsi="Book Antiqua" w:eastAsia="Book Antiqua" w:ascii="Book Antiqua"/>
          <w:spacing w:val="0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24"/>
          <w:w w:val="87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as</w:t>
      </w:r>
      <w:r>
        <w:rPr>
          <w:rFonts w:cs="Book Antiqua" w:hAnsi="Book Antiqua" w:eastAsia="Book Antiqua" w:ascii="Book Antiqua"/>
          <w:spacing w:val="25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such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matplotlib</w:t>
      </w:r>
      <w:r>
        <w:rPr>
          <w:rFonts w:cs="Book Antiqua" w:hAnsi="Book Antiqua" w:eastAsia="Book Antiqua" w:ascii="Book Antiqua"/>
          <w:spacing w:val="0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7"/>
          <w:w w:val="88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[12]</w:t>
      </w:r>
      <w:r>
        <w:rPr>
          <w:rFonts w:cs="Book Antiqua" w:hAnsi="Book Antiqua" w:eastAsia="Book Antiqua" w:ascii="Book Antiqua"/>
          <w:spacing w:val="42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&amp;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20"/>
          <w:szCs w:val="20"/>
        </w:rPr>
        <w:t>seaborn</w:t>
      </w:r>
      <w:r>
        <w:rPr>
          <w:rFonts w:cs="Book Antiqua" w:hAnsi="Book Antiqua" w:eastAsia="Book Antiqua" w:ascii="Book Antiqua"/>
          <w:spacing w:val="1"/>
          <w:w w:val="89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[25],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20"/>
          <w:szCs w:val="20"/>
        </w:rPr>
        <w:t>pandas</w:t>
      </w:r>
      <w:r>
        <w:rPr>
          <w:rFonts w:cs="Book Antiqua" w:hAnsi="Book Antiqua" w:eastAsia="Book Antiqua" w:ascii="Book Antiqua"/>
          <w:spacing w:val="3"/>
          <w:w w:val="86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[26],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num</w:t>
      </w:r>
      <w:r>
        <w:rPr>
          <w:rFonts w:cs="Book Antiqua" w:hAnsi="Book Antiqua" w:eastAsia="Book Antiqua" w:ascii="Book Antiqua"/>
          <w:spacing w:val="-2"/>
          <w:w w:val="85"/>
          <w:sz w:val="20"/>
          <w:szCs w:val="20"/>
        </w:rPr>
        <w:t>p</w:t>
      </w:r>
      <w:r>
        <w:rPr>
          <w:rFonts w:cs="Book Antiqua" w:hAnsi="Book Antiqua" w:eastAsia="Book Antiqua" w:ascii="Book Antiqua"/>
          <w:spacing w:val="0"/>
          <w:w w:val="85"/>
          <w:sz w:val="20"/>
          <w:szCs w:val="20"/>
        </w:rPr>
        <w:t>y</w:t>
      </w:r>
      <w:r>
        <w:rPr>
          <w:rFonts w:cs="Book Antiqua" w:hAnsi="Book Antiqua" w:eastAsia="Book Antiqua" w:ascii="Book Antiqua"/>
          <w:spacing w:val="7"/>
          <w:w w:val="85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[10],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scikit-learn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[19],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-5"/>
          <w:w w:val="91"/>
          <w:sz w:val="20"/>
          <w:szCs w:val="20"/>
        </w:rPr>
        <w:t>K</w:t>
      </w:r>
      <w:r>
        <w:rPr>
          <w:rFonts w:cs="Book Antiqua" w:hAnsi="Book Antiqua" w:eastAsia="Book Antiqua" w:ascii="Book Antiqua"/>
          <w:spacing w:val="0"/>
          <w:w w:val="91"/>
          <w:sz w:val="20"/>
          <w:szCs w:val="20"/>
        </w:rPr>
        <w:t>eras</w:t>
      </w:r>
      <w:r>
        <w:rPr>
          <w:rFonts w:cs="Book Antiqua" w:hAnsi="Book Antiqua" w:eastAsia="Book Antiqua" w:ascii="Book Antiqua"/>
          <w:spacing w:val="8"/>
          <w:w w:val="91"/>
          <w:sz w:val="20"/>
          <w:szCs w:val="20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  <w:t>[2].</w:t>
      </w:r>
      <w:r>
        <w:rPr>
          <w:rFonts w:cs="Book Antiqua" w:hAnsi="Book Antiqua" w:eastAsia="Book Antiqua" w:ascii="Book Antiqua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5"/>
        <w:ind w:left="102"/>
      </w:pPr>
      <w:r>
        <w:rPr>
          <w:rFonts w:cs="Times New Roman" w:hAnsi="Times New Roman" w:eastAsia="Times New Roman" w:ascii="Times New Roman"/>
          <w:w w:val="107"/>
          <w:sz w:val="24"/>
          <w:szCs w:val="24"/>
        </w:rPr>
        <w:t>Refe</w:t>
      </w:r>
      <w:r>
        <w:rPr>
          <w:rFonts w:cs="Times New Roman" w:hAnsi="Times New Roman" w:eastAsia="Times New Roman" w:ascii="Times New Roman"/>
          <w:spacing w:val="-4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ind w:left="501" w:right="-33" w:hanging="309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[1]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Bader</w:t>
      </w:r>
      <w:r>
        <w:rPr>
          <w:rFonts w:cs="Book Antiqua" w:hAnsi="Book Antiqua" w:eastAsia="Book Antiqua" w:ascii="Book Antiqua"/>
          <w:spacing w:val="3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ahad</w:t>
      </w:r>
      <w:r>
        <w:rPr>
          <w:rFonts w:cs="Book Antiqua" w:hAnsi="Book Antiqua" w:eastAsia="Book Antiqua" w:ascii="Book Antiqua"/>
          <w:spacing w:val="1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Alkhamees.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  </w:t>
      </w:r>
      <w:r>
        <w:rPr>
          <w:rFonts w:cs="Book Antiqua" w:hAnsi="Book Antiqua" w:eastAsia="Book Antiqua" w:ascii="Book Antiqua"/>
          <w:spacing w:val="2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An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optimized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38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single</w:t>
      </w:r>
      <w:r>
        <w:rPr>
          <w:rFonts w:cs="Book Antiqua" w:hAnsi="Book Antiqua" w:eastAsia="Book Antiqua" w:ascii="Book Antiqua"/>
          <w:spacing w:val="2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layer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perceptron-based</w:t>
      </w:r>
      <w:r>
        <w:rPr>
          <w:rFonts w:cs="Book Antiqua" w:hAnsi="Book Antiqua" w:eastAsia="Book Antiqua" w:ascii="Book Antiqua"/>
          <w:spacing w:val="18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approach</w:t>
      </w:r>
      <w:r>
        <w:rPr>
          <w:rFonts w:cs="Book Antiqua" w:hAnsi="Book Antiqua" w:eastAsia="Book Antiqua" w:ascii="Book Antiqua"/>
          <w:spacing w:val="4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for</w:t>
      </w:r>
      <w:r>
        <w:rPr>
          <w:rFonts w:cs="Book Antiqua" w:hAnsi="Book Antiqua" w:eastAsia="Book Antiqua" w:ascii="Book Antiqua"/>
          <w:spacing w:val="13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cardiotocograp</w:t>
      </w:r>
      <w:r>
        <w:rPr>
          <w:rFonts w:cs="Book Antiqua" w:hAnsi="Book Antiqua" w:eastAsia="Book Antiqua" w:ascii="Book Antiqua"/>
          <w:spacing w:val="-1"/>
          <w:w w:val="87"/>
          <w:sz w:val="18"/>
          <w:szCs w:val="18"/>
        </w:rPr>
        <w:t>h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19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data</w:t>
      </w:r>
      <w:r>
        <w:rPr>
          <w:rFonts w:cs="Book Antiqua" w:hAnsi="Book Antiqua" w:eastAsia="Book Antiqua" w:ascii="Book Antiqua"/>
          <w:spacing w:val="-3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classi-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fication.</w:t>
      </w:r>
      <w:r>
        <w:rPr>
          <w:rFonts w:cs="Book Antiqua" w:hAnsi="Book Antiqua" w:eastAsia="Book Antiqua" w:ascii="Book Antiqua"/>
          <w:spacing w:val="8"/>
          <w:w w:val="9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International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journal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-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advanced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computer</w:t>
      </w:r>
      <w:r>
        <w:rPr>
          <w:rFonts w:cs="Times New Roman" w:hAnsi="Times New Roman" w:eastAsia="Times New Roman" w:ascii="Times New Roman"/>
          <w:spacing w:val="-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science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applications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1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13(10):239–245,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2022.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right"/>
        <w:spacing w:before="12" w:lineRule="auto" w:line="246"/>
        <w:ind w:left="159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[2]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Fran</w:t>
      </w:r>
      <w:r>
        <w:rPr>
          <w:rFonts w:cs="Book Antiqua" w:hAnsi="Book Antiqua" w:eastAsia="Book Antiqua" w:ascii="Book Antiqua"/>
          <w:spacing w:val="-63"/>
          <w:w w:val="90"/>
          <w:sz w:val="18"/>
          <w:szCs w:val="18"/>
        </w:rPr>
        <w:t>c</w:t>
      </w:r>
      <w:r>
        <w:rPr>
          <w:rFonts w:cs="Book Antiqua" w:hAnsi="Book Antiqua" w:eastAsia="Book Antiqua" w:ascii="Book Antiqua"/>
          <w:spacing w:val="9"/>
          <w:w w:val="90"/>
          <w:sz w:val="18"/>
          <w:szCs w:val="18"/>
        </w:rPr>
        <w:t>¸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ois</w:t>
      </w:r>
      <w:r>
        <w:rPr>
          <w:rFonts w:cs="Book Antiqua" w:hAnsi="Book Antiqua" w:eastAsia="Book Antiqua" w:ascii="Book Antiqua"/>
          <w:spacing w:val="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Chollet</w:t>
      </w:r>
      <w:r>
        <w:rPr>
          <w:rFonts w:cs="Book Antiqua" w:hAnsi="Book Antiqua" w:eastAsia="Book Antiqua" w:ascii="Book Antiqua"/>
          <w:spacing w:val="2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et</w:t>
      </w:r>
      <w:r>
        <w:rPr>
          <w:rFonts w:cs="Book Antiqua" w:hAnsi="Book Antiqua" w:eastAsia="Book Antiqua" w:ascii="Book Antiqua"/>
          <w:spacing w:val="-5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al.</w:t>
      </w:r>
      <w:r>
        <w:rPr>
          <w:rFonts w:cs="Book Antiqua" w:hAnsi="Book Antiqua" w:eastAsia="Book Antiqua" w:ascii="Book Antiqua"/>
          <w:spacing w:val="-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4"/>
          <w:w w:val="92"/>
          <w:sz w:val="18"/>
          <w:szCs w:val="18"/>
        </w:rPr>
        <w:t>K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eras.</w:t>
      </w:r>
      <w:r>
        <w:rPr>
          <w:rFonts w:cs="Book Antiqua" w:hAnsi="Book Antiqua" w:eastAsia="Book Antiqua" w:ascii="Book Antiqua"/>
          <w:spacing w:val="9"/>
          <w:w w:val="92"/>
          <w:sz w:val="18"/>
          <w:szCs w:val="18"/>
        </w:rPr>
        <w:t> </w:t>
      </w:r>
      <w:hyperlink r:id="rId16">
        <w:r>
          <w:rPr>
            <w:rFonts w:cs="Times New Roman" w:hAnsi="Times New Roman" w:eastAsia="Times New Roman" w:ascii="Times New Roman"/>
            <w:spacing w:val="0"/>
            <w:w w:val="161"/>
            <w:sz w:val="18"/>
            <w:szCs w:val="18"/>
          </w:rPr>
          <w:t>https://keras.io</w:t>
        </w:r>
        <w:r>
          <w:rPr>
            <w:rFonts w:cs="Book Antiqua" w:hAnsi="Book Antiqua" w:eastAsia="Book Antiqua" w:ascii="Book Antiqua"/>
            <w:spacing w:val="0"/>
            <w:w w:val="99"/>
            <w:sz w:val="18"/>
            <w:szCs w:val="18"/>
          </w:rPr>
          <w:t>,</w:t>
        </w:r>
      </w:hyperlink>
      <w:r>
        <w:rPr>
          <w:rFonts w:cs="Book Antiqua" w:hAnsi="Book Antiqua" w:eastAsia="Book Antiqua" w:ascii="Book Antiqua"/>
          <w:spacing w:val="-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9"/>
          <w:sz w:val="18"/>
          <w:szCs w:val="18"/>
        </w:rPr>
        <w:t>2015.</w:t>
      </w:r>
      <w:r>
        <w:rPr>
          <w:rFonts w:cs="Book Antiqua" w:hAnsi="Book Antiqua" w:eastAsia="Book Antiqua" w:ascii="Book Antiqua"/>
          <w:spacing w:val="0"/>
          <w:w w:val="9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[3]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Aman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Darolia</w:t>
      </w:r>
      <w:r>
        <w:rPr>
          <w:rFonts w:cs="Book Antiqua" w:hAnsi="Book Antiqua" w:eastAsia="Book Antiqua" w:ascii="Book Antiqua"/>
          <w:spacing w:val="12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-9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Rajender</w:t>
      </w:r>
      <w:r>
        <w:rPr>
          <w:rFonts w:cs="Book Antiqua" w:hAnsi="Book Antiqua" w:eastAsia="Book Antiqua" w:ascii="Book Antiqua"/>
          <w:spacing w:val="23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Singh</w:t>
      </w:r>
      <w:r>
        <w:rPr>
          <w:rFonts w:cs="Book Antiqua" w:hAnsi="Book Antiqua" w:eastAsia="Book Antiqua" w:ascii="Book Antiqua"/>
          <w:spacing w:val="1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Chhilla</w:t>
      </w:r>
      <w:r>
        <w:rPr>
          <w:rFonts w:cs="Book Antiqua" w:hAnsi="Book Antiqua" w:eastAsia="Book Antiqua" w:ascii="Book Antiqua"/>
          <w:spacing w:val="-9"/>
          <w:w w:val="88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26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Analyzing</w:t>
      </w:r>
      <w:r>
        <w:rPr>
          <w:rFonts w:cs="Book Antiqua" w:hAnsi="Book Antiqua" w:eastAsia="Book Antiqua" w:ascii="Book Antiqua"/>
          <w:spacing w:val="9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three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predict</w:t>
      </w:r>
      <w:r>
        <w:rPr>
          <w:rFonts w:cs="Book Antiqua" w:hAnsi="Book Antiqua" w:eastAsia="Book Antiqua" w:ascii="Book Antiqua"/>
          <w:spacing w:val="-3"/>
          <w:w w:val="88"/>
          <w:sz w:val="18"/>
          <w:szCs w:val="18"/>
        </w:rPr>
        <w:t>i</w:t>
      </w:r>
      <w:r>
        <w:rPr>
          <w:rFonts w:cs="Book Antiqua" w:hAnsi="Book Antiqua" w:eastAsia="Book Antiqua" w:ascii="Book Antiqua"/>
          <w:spacing w:val="-3"/>
          <w:w w:val="88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19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algorithms</w:t>
      </w:r>
      <w:r>
        <w:rPr>
          <w:rFonts w:cs="Book Antiqua" w:hAnsi="Book Antiqua" w:eastAsia="Book Antiqua" w:ascii="Book Antiqua"/>
          <w:spacing w:val="16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for</w:t>
      </w:r>
      <w:r>
        <w:rPr>
          <w:rFonts w:cs="Book Antiqua" w:hAnsi="Book Antiqua" w:eastAsia="Book Antiqua" w:ascii="Book Antiqua"/>
          <w:spacing w:val="-1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diabetes</w:t>
      </w:r>
      <w:r>
        <w:rPr>
          <w:rFonts w:cs="Book Antiqua" w:hAnsi="Book Antiqua" w:eastAsia="Book Antiqua" w:ascii="Book Antiqua"/>
          <w:spacing w:val="3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mellitus</w:t>
      </w:r>
      <w:r>
        <w:rPr>
          <w:rFonts w:cs="Book Antiqua" w:hAnsi="Book Antiqua" w:eastAsia="Book Antiqua" w:ascii="Book Antiqua"/>
          <w:spacing w:val="3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</w:t>
      </w:r>
      <w:r>
        <w:rPr>
          <w:rFonts w:cs="Book Antiqua" w:hAnsi="Book Antiqua" w:eastAsia="Book Antiqua" w:ascii="Book Antiqua"/>
          <w:spacing w:val="-1"/>
          <w:w w:val="87"/>
          <w:sz w:val="18"/>
          <w:szCs w:val="18"/>
        </w:rPr>
        <w:t>g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ainst</w:t>
      </w:r>
      <w:r>
        <w:rPr>
          <w:rFonts w:cs="Book Antiqua" w:hAnsi="Book Antiqua" w:eastAsia="Book Antiqua" w:ascii="Book Antiqua"/>
          <w:spacing w:val="24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17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pima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indians</w:t>
      </w:r>
      <w:r>
        <w:rPr>
          <w:rFonts w:cs="Book Antiqua" w:hAnsi="Book Antiqua" w:eastAsia="Book Antiqua" w:ascii="Book Antiqua"/>
          <w:spacing w:val="4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dataset.</w:t>
      </w:r>
      <w:r>
        <w:rPr>
          <w:rFonts w:cs="Book Antiqua" w:hAnsi="Book Antiqua" w:eastAsia="Book Antiqua" w:ascii="Book Antiqua"/>
          <w:spacing w:val="28"/>
          <w:w w:val="8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ECS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ansactions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2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107(1):2697–2704,</w:t>
      </w:r>
      <w:r>
        <w:rPr>
          <w:rFonts w:cs="Book Antiqua" w:hAnsi="Book Antiqua" w:eastAsia="Book Antiqua" w:ascii="Book Antiqua"/>
          <w:spacing w:val="-1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9"/>
          <w:sz w:val="18"/>
          <w:szCs w:val="18"/>
        </w:rPr>
        <w:t>2022.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9"/>
        <w:ind w:left="501" w:right="-33" w:hanging="309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[4]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Lucas</w:t>
      </w:r>
      <w:r>
        <w:rPr>
          <w:rFonts w:cs="Book Antiqua" w:hAnsi="Book Antiqua" w:eastAsia="Book Antiqua" w:ascii="Book Antiqua"/>
          <w:spacing w:val="2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B.</w:t>
      </w:r>
      <w:r>
        <w:rPr>
          <w:rFonts w:cs="Book Antiqua" w:hAnsi="Book Antiqua" w:eastAsia="Book Antiqua" w:ascii="Book Antiqua"/>
          <w:spacing w:val="-23"/>
          <w:w w:val="100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2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de</w:t>
      </w:r>
      <w:r>
        <w:rPr>
          <w:rFonts w:cs="Book Antiqua" w:hAnsi="Book Antiqua" w:eastAsia="Book Antiqua" w:ascii="Book Antiqua"/>
          <w:spacing w:val="3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Amorim,</w:t>
      </w:r>
      <w:r>
        <w:rPr>
          <w:rFonts w:cs="Book Antiqua" w:hAnsi="Book Antiqua" w:eastAsia="Book Antiqua" w:ascii="Book Antiqua"/>
          <w:spacing w:val="1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Geo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ge</w:t>
      </w:r>
      <w:r>
        <w:rPr>
          <w:rFonts w:cs="Book Antiqua" w:hAnsi="Book Antiqua" w:eastAsia="Book Antiqua" w:ascii="Book Antiqua"/>
          <w:spacing w:val="1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D.C.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C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a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alcanti,</w:t>
      </w:r>
      <w:r>
        <w:rPr>
          <w:rFonts w:cs="Book Antiqua" w:hAnsi="Book Antiqua" w:eastAsia="Book Antiqua" w:ascii="Book Antiqua"/>
          <w:spacing w:val="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Ra</w:t>
      </w:r>
      <w:r>
        <w:rPr>
          <w:rFonts w:cs="Book Antiqua" w:hAnsi="Book Antiqua" w:eastAsia="Book Antiqua" w:ascii="Book Antiqua"/>
          <w:spacing w:val="-2"/>
          <w:w w:val="100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ael</w:t>
      </w:r>
      <w:r>
        <w:rPr>
          <w:rFonts w:cs="Book Antiqua" w:hAnsi="Book Antiqua" w:eastAsia="Book Antiqua" w:ascii="Book Antiqua"/>
          <w:spacing w:val="-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M.O.</w:t>
      </w:r>
      <w:r>
        <w:rPr>
          <w:rFonts w:cs="Book Antiqua" w:hAnsi="Book Antiqua" w:eastAsia="Book Antiqua" w:ascii="Book Antiqua"/>
          <w:spacing w:val="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Cruz.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choice</w:t>
      </w:r>
      <w:r>
        <w:rPr>
          <w:rFonts w:cs="Book Antiqua" w:hAnsi="Book Antiqua" w:eastAsia="Book Antiqua" w:ascii="Book Antiqua"/>
          <w:spacing w:val="-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1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scaling</w:t>
      </w:r>
      <w:r>
        <w:rPr>
          <w:rFonts w:cs="Book Antiqua" w:hAnsi="Book Antiqua" w:eastAsia="Book Antiqua" w:ascii="Book Antiqua"/>
          <w:spacing w:val="37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technique</w:t>
      </w:r>
      <w:r>
        <w:rPr>
          <w:rFonts w:cs="Book Antiqua" w:hAnsi="Book Antiqua" w:eastAsia="Book Antiqua" w:ascii="Book Antiqua"/>
          <w:spacing w:val="2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mat-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ters</w:t>
      </w:r>
      <w:r>
        <w:rPr>
          <w:rFonts w:cs="Book Antiqua" w:hAnsi="Book Antiqua" w:eastAsia="Book Antiqua" w:ascii="Book Antiqua"/>
          <w:spacing w:val="13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for</w:t>
      </w:r>
      <w:r>
        <w:rPr>
          <w:rFonts w:cs="Book Antiqua" w:hAnsi="Book Antiqua" w:eastAsia="Book Antiqua" w:ascii="Book Antiqua"/>
          <w:spacing w:val="-1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classification</w:t>
      </w:r>
      <w:r>
        <w:rPr>
          <w:rFonts w:cs="Book Antiqua" w:hAnsi="Book Antiqua" w:eastAsia="Book Antiqua" w:ascii="Book Antiqua"/>
          <w:spacing w:val="23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performance.</w:t>
      </w:r>
      <w:r>
        <w:rPr>
          <w:rFonts w:cs="Book Antiqua" w:hAnsi="Book Antiqua" w:eastAsia="Book Antiqua" w:ascii="Book Antiqua"/>
          <w:spacing w:val="38"/>
          <w:w w:val="9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Applied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soft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computing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"/>
        <w:ind w:left="501" w:right="2860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133:109924–,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2023.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5"/>
        <w:ind w:left="501" w:right="-33" w:hanging="309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[5]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J.</w:t>
      </w:r>
      <w:r>
        <w:rPr>
          <w:rFonts w:cs="Book Antiqua" w:hAnsi="Book Antiqua" w:eastAsia="Book Antiqua" w:ascii="Book Antiqua"/>
          <w:spacing w:val="1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J.</w:t>
      </w:r>
      <w:r>
        <w:rPr>
          <w:rFonts w:cs="Book Antiqua" w:hAnsi="Book Antiqua" w:eastAsia="Book Antiqua" w:ascii="Book Antiqua"/>
          <w:spacing w:val="1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3"/>
          <w:w w:val="90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orsstr</w:t>
      </w:r>
      <w:r>
        <w:rPr>
          <w:rFonts w:cs="Book Antiqua" w:hAnsi="Book Antiqua" w:eastAsia="Book Antiqua" w:ascii="Book Antiqua"/>
          <w:spacing w:val="-68"/>
          <w:w w:val="90"/>
          <w:sz w:val="18"/>
          <w:szCs w:val="18"/>
        </w:rPr>
        <w:t>o</w:t>
      </w:r>
      <w:r>
        <w:rPr>
          <w:rFonts w:cs="Book Antiqua" w:hAnsi="Book Antiqua" w:eastAsia="Book Antiqua" w:ascii="Book Antiqua"/>
          <w:spacing w:val="13"/>
          <w:w w:val="90"/>
          <w:sz w:val="18"/>
          <w:szCs w:val="18"/>
        </w:rPr>
        <w:t>¨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m,</w:t>
      </w:r>
      <w:r>
        <w:rPr>
          <w:rFonts w:cs="Book Antiqua" w:hAnsi="Book Antiqua" w:eastAsia="Book Antiqua" w:ascii="Book Antiqua"/>
          <w:spacing w:val="1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K.</w:t>
      </w:r>
      <w:r>
        <w:rPr>
          <w:rFonts w:cs="Book Antiqua" w:hAnsi="Book Antiqua" w:eastAsia="Book Antiqua" w:ascii="Book Antiqua"/>
          <w:spacing w:val="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3"/>
          <w:sz w:val="18"/>
          <w:szCs w:val="18"/>
        </w:rPr>
        <w:t>Irjala,</w:t>
      </w:r>
      <w:r>
        <w:rPr>
          <w:rFonts w:cs="Book Antiqua" w:hAnsi="Book Antiqua" w:eastAsia="Book Antiqua" w:ascii="Book Antiqua"/>
          <w:spacing w:val="8"/>
          <w:w w:val="93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G.</w:t>
      </w:r>
      <w:r>
        <w:rPr>
          <w:rFonts w:cs="Book Antiqua" w:hAnsi="Book Antiqua" w:eastAsia="Book Antiqua" w:ascii="Book Antiqua"/>
          <w:spacing w:val="-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3"/>
          <w:sz w:val="18"/>
          <w:szCs w:val="18"/>
        </w:rPr>
        <w:t>Sel</w:t>
      </w:r>
      <w:r>
        <w:rPr>
          <w:rFonts w:cs="Book Antiqua" w:hAnsi="Book Antiqua" w:eastAsia="Book Antiqua" w:ascii="Book Antiqua"/>
          <w:spacing w:val="-65"/>
          <w:w w:val="93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9"/>
          <w:w w:val="93"/>
          <w:sz w:val="18"/>
          <w:szCs w:val="18"/>
        </w:rPr>
        <w:t>´</w:t>
      </w:r>
      <w:r>
        <w:rPr>
          <w:rFonts w:cs="Book Antiqua" w:hAnsi="Book Antiqua" w:eastAsia="Book Antiqua" w:ascii="Book Antiqua"/>
          <w:spacing w:val="0"/>
          <w:w w:val="93"/>
          <w:sz w:val="18"/>
          <w:szCs w:val="18"/>
        </w:rPr>
        <w:t>n,</w:t>
      </w:r>
      <w:r>
        <w:rPr>
          <w:rFonts w:cs="Book Antiqua" w:hAnsi="Book Antiqua" w:eastAsia="Book Antiqua" w:ascii="Book Antiqua"/>
          <w:spacing w:val="12"/>
          <w:w w:val="93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M.</w:t>
      </w:r>
      <w:r>
        <w:rPr>
          <w:rFonts w:cs="Book Antiqua" w:hAnsi="Book Antiqua" w:eastAsia="Book Antiqua" w:ascii="Book Antiqua"/>
          <w:spacing w:val="-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Nystr</w:t>
      </w:r>
      <w:r>
        <w:rPr>
          <w:rFonts w:cs="Book Antiqua" w:hAnsi="Book Antiqua" w:eastAsia="Book Antiqua" w:ascii="Book Antiqua"/>
          <w:spacing w:val="-64"/>
          <w:w w:val="86"/>
          <w:sz w:val="18"/>
          <w:szCs w:val="18"/>
        </w:rPr>
        <w:t>o</w:t>
      </w:r>
      <w:r>
        <w:rPr>
          <w:rFonts w:cs="Book Antiqua" w:hAnsi="Book Antiqua" w:eastAsia="Book Antiqua" w:ascii="Book Antiqua"/>
          <w:spacing w:val="13"/>
          <w:w w:val="86"/>
          <w:sz w:val="18"/>
          <w:szCs w:val="18"/>
        </w:rPr>
        <w:t>¨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m,</w:t>
      </w:r>
      <w:r>
        <w:rPr>
          <w:rFonts w:cs="Book Antiqua" w:hAnsi="Book Antiqua" w:eastAsia="Book Antiqua" w:ascii="Book Antiqua"/>
          <w:spacing w:val="28"/>
          <w:w w:val="86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7"/>
          <w:w w:val="86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20"/>
          <w:w w:val="100"/>
          <w:sz w:val="18"/>
          <w:szCs w:val="18"/>
        </w:rPr>
        <w:t>P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-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Eiu-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und.</w:t>
      </w:r>
      <w:r>
        <w:rPr>
          <w:rFonts w:cs="Book Antiqua" w:hAnsi="Book Antiqua" w:eastAsia="Book Antiqua" w:ascii="Book Antiqua"/>
          <w:spacing w:val="1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Using</w:t>
      </w:r>
      <w:r>
        <w:rPr>
          <w:rFonts w:cs="Book Antiqua" w:hAnsi="Book Antiqua" w:eastAsia="Book Antiqua" w:ascii="Book Antiqua"/>
          <w:spacing w:val="35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data</w:t>
      </w:r>
      <w:r>
        <w:rPr>
          <w:rFonts w:cs="Book Antiqua" w:hAnsi="Book Antiqua" w:eastAsia="Book Antiqua" w:ascii="Book Antiqua"/>
          <w:spacing w:val="14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preprocessing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4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15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single</w:t>
      </w:r>
      <w:r>
        <w:rPr>
          <w:rFonts w:cs="Book Antiqua" w:hAnsi="Book Antiqua" w:eastAsia="Book Antiqua" w:ascii="Book Antiqua"/>
          <w:spacing w:val="35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layer</w:t>
      </w:r>
      <w:r>
        <w:rPr>
          <w:rFonts w:cs="Book Antiqua" w:hAnsi="Book Antiqua" w:eastAsia="Book Antiqua" w:ascii="Book Antiqua"/>
          <w:spacing w:val="29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perceptron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to</w:t>
      </w:r>
      <w:r>
        <w:rPr>
          <w:rFonts w:cs="Book Antiqua" w:hAnsi="Book Antiqua" w:eastAsia="Book Antiqua" w:ascii="Book Antiqua"/>
          <w:spacing w:val="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analyze</w:t>
      </w:r>
      <w:r>
        <w:rPr>
          <w:rFonts w:cs="Book Antiqua" w:hAnsi="Book Antiqua" w:eastAsia="Book Antiqua" w:ascii="Book Antiqua"/>
          <w:spacing w:val="3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laboratory</w:t>
      </w:r>
      <w:r>
        <w:rPr>
          <w:rFonts w:cs="Book Antiqua" w:hAnsi="Book Antiqua" w:eastAsia="Book Antiqua" w:ascii="Book Antiqua"/>
          <w:spacing w:val="27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data.</w:t>
      </w:r>
      <w:r>
        <w:rPr>
          <w:rFonts w:cs="Book Antiqua" w:hAnsi="Book Antiqua" w:eastAsia="Book Antiqua" w:ascii="Book Antiqua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Scandinavian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journal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clini-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labo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atory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vestigation.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Supplement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-1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55(S222):75–81,</w:t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"/>
        <w:ind w:left="501" w:right="3896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1995.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5"/>
        <w:ind w:left="501" w:right="-33" w:hanging="309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[6]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2"/>
          <w:w w:val="89"/>
          <w:sz w:val="18"/>
          <w:szCs w:val="18"/>
        </w:rPr>
        <w:t>T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adayoshi</w:t>
      </w:r>
      <w:r>
        <w:rPr>
          <w:rFonts w:cs="Book Antiqua" w:hAnsi="Book Antiqua" w:eastAsia="Book Antiqua" w:ascii="Book Antiqua"/>
          <w:spacing w:val="18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Fushiki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Estim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ation</w:t>
      </w:r>
      <w:r>
        <w:rPr>
          <w:rFonts w:cs="Book Antiqua" w:hAnsi="Book Antiqua" w:eastAsia="Book Antiqua" w:ascii="Book Antiqua"/>
          <w:spacing w:val="2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prediction</w:t>
      </w:r>
      <w:r>
        <w:rPr>
          <w:rFonts w:cs="Book Antiqua" w:hAnsi="Book Antiqua" w:eastAsia="Book Antiqua" w:ascii="Book Antiqua"/>
          <w:spacing w:val="25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error</w:t>
      </w:r>
      <w:r>
        <w:rPr>
          <w:rFonts w:cs="Book Antiqua" w:hAnsi="Book Antiqua" w:eastAsia="Book Antiqua" w:ascii="Book Antiqua"/>
          <w:spacing w:val="17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by</w:t>
      </w:r>
      <w:r>
        <w:rPr>
          <w:rFonts w:cs="Book Antiqua" w:hAnsi="Book Antiqua" w:eastAsia="Book Antiqua" w:ascii="Book Antiqua"/>
          <w:spacing w:val="-1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using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k-fold</w:t>
      </w:r>
      <w:r>
        <w:rPr>
          <w:rFonts w:cs="Book Antiqua" w:hAnsi="Book Antiqua" w:eastAsia="Book Antiqua" w:ascii="Book Antiqua"/>
          <w:spacing w:val="-1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cross-</w:t>
      </w:r>
      <w:r>
        <w:rPr>
          <w:rFonts w:cs="Book Antiqua" w:hAnsi="Book Antiqua" w:eastAsia="Book Antiqua" w:ascii="Book Antiqua"/>
          <w:spacing w:val="-4"/>
          <w:w w:val="90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alidation.</w:t>
      </w:r>
      <w:r>
        <w:rPr>
          <w:rFonts w:cs="Book Antiqua" w:hAnsi="Book Antiqua" w:eastAsia="Book Antiqua" w:ascii="Book Antiqua"/>
          <w:spacing w:val="7"/>
          <w:w w:val="9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Statistics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and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computing</w:t>
      </w:r>
      <w:r>
        <w:rPr>
          <w:rFonts w:cs="Book Antiqua" w:hAnsi="Book Antiqua" w:eastAsia="Book Antiqua" w:ascii="Book Antiqua"/>
          <w:spacing w:val="0"/>
          <w:w w:val="98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-7"/>
          <w:w w:val="9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21(2):137–</w:t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"/>
        <w:ind w:left="501" w:right="353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146,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2011.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3" w:lineRule="auto" w:line="245"/>
        <w:ind w:left="501" w:right="-33" w:hanging="309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[7]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Aur</w:t>
      </w:r>
      <w:r>
        <w:rPr>
          <w:rFonts w:cs="Book Antiqua" w:hAnsi="Book Antiqua" w:eastAsia="Book Antiqua" w:ascii="Book Antiqua"/>
          <w:spacing w:val="-62"/>
          <w:w w:val="88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9"/>
          <w:w w:val="88"/>
          <w:sz w:val="18"/>
          <w:szCs w:val="18"/>
        </w:rPr>
        <w:t>´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lien</w:t>
      </w:r>
      <w:r>
        <w:rPr>
          <w:rFonts w:cs="Book Antiqua" w:hAnsi="Book Antiqua" w:eastAsia="Book Antiqua" w:ascii="Book Antiqua"/>
          <w:spacing w:val="38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G</w:t>
      </w:r>
      <w:r>
        <w:rPr>
          <w:rFonts w:cs="Book Antiqua" w:hAnsi="Book Antiqua" w:eastAsia="Book Antiqua" w:ascii="Book Antiqua"/>
          <w:spacing w:val="-70"/>
          <w:w w:val="100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10"/>
          <w:w w:val="100"/>
          <w:sz w:val="18"/>
          <w:szCs w:val="18"/>
        </w:rPr>
        <w:t>´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ron.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Hands-on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hine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learning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with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Scikit-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Learn,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and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ensorFlow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concepts,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tools,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and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niques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uild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intelli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ent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systems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O’Reill</w:t>
      </w:r>
      <w:r>
        <w:rPr>
          <w:rFonts w:cs="Book Antiqua" w:hAnsi="Book Antiqua" w:eastAsia="Book Antiqua" w:ascii="Book Antiqua"/>
          <w:spacing w:val="-12"/>
          <w:w w:val="100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Sebastopol,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CA,</w:t>
      </w:r>
      <w:r>
        <w:rPr>
          <w:rFonts w:cs="Book Antiqua" w:hAnsi="Book Antiqua" w:eastAsia="Book Antiqua" w:ascii="Book Antiqua"/>
          <w:spacing w:val="2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third</w:t>
      </w:r>
      <w:r>
        <w:rPr>
          <w:rFonts w:cs="Book Antiqua" w:hAnsi="Book Antiqua" w:eastAsia="Book Antiqua" w:ascii="Book Antiqua"/>
          <w:spacing w:val="-1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edition.</w:t>
      </w:r>
      <w:r>
        <w:rPr>
          <w:rFonts w:cs="Book Antiqua" w:hAnsi="Book Antiqua" w:eastAsia="Book Antiqua" w:ascii="Book Antiqua"/>
          <w:spacing w:val="5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edition,</w:t>
      </w:r>
      <w:r>
        <w:rPr>
          <w:rFonts w:cs="Book Antiqua" w:hAnsi="Book Antiqua" w:eastAsia="Book Antiqua" w:ascii="Book Antiqua"/>
          <w:spacing w:val="5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2023.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0"/>
        <w:ind w:left="501" w:right="-33" w:hanging="309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[8]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Mari</w:t>
      </w:r>
      <w:r>
        <w:rPr>
          <w:rFonts w:cs="Book Antiqua" w:hAnsi="Book Antiqua" w:eastAsia="Book Antiqua" w:ascii="Book Antiqua"/>
          <w:spacing w:val="-2"/>
          <w:w w:val="88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an</w:t>
      </w:r>
      <w:r>
        <w:rPr>
          <w:rFonts w:cs="Book Antiqua" w:hAnsi="Book Antiqua" w:eastAsia="Book Antiqua" w:ascii="Book Antiqua"/>
          <w:spacing w:val="1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Ahmed</w:t>
      </w:r>
      <w:r>
        <w:rPr>
          <w:rFonts w:cs="Book Antiqua" w:hAnsi="Book Antiqua" w:eastAsia="Book Antiqua" w:ascii="Book Antiqua"/>
          <w:spacing w:val="-1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Hama</w:t>
      </w:r>
      <w:r>
        <w:rPr>
          <w:rFonts w:cs="Book Antiqua" w:hAnsi="Book Antiqua" w:eastAsia="Book Antiqua" w:ascii="Book Antiqua"/>
          <w:spacing w:val="-5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Saeed.</w:t>
      </w:r>
      <w:r>
        <w:rPr>
          <w:rFonts w:cs="Book Antiqua" w:hAnsi="Book Antiqua" w:eastAsia="Book Antiqua" w:ascii="Book Antiqua"/>
          <w:spacing w:val="3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Diabetes</w:t>
      </w:r>
      <w:r>
        <w:rPr>
          <w:rFonts w:cs="Book Antiqua" w:hAnsi="Book Antiqua" w:eastAsia="Book Antiqua" w:ascii="Book Antiqua"/>
          <w:spacing w:val="2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type</w:t>
      </w:r>
      <w:r>
        <w:rPr>
          <w:rFonts w:cs="Book Antiqua" w:hAnsi="Book Antiqua" w:eastAsia="Book Antiqua" w:ascii="Book Antiqua"/>
          <w:spacing w:val="-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</w:t>
      </w:r>
      <w:r>
        <w:rPr>
          <w:rFonts w:cs="Book Antiqua" w:hAnsi="Book Antiqua" w:eastAsia="Book Antiqua" w:ascii="Book Antiqua"/>
          <w:spacing w:val="-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3"/>
          <w:sz w:val="18"/>
          <w:szCs w:val="18"/>
        </w:rPr>
        <w:t>clas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sification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using</w:t>
      </w:r>
      <w:r>
        <w:rPr>
          <w:rFonts w:cs="Book Antiqua" w:hAnsi="Book Antiqua" w:eastAsia="Book Antiqua" w:ascii="Book Antiqua"/>
          <w:spacing w:val="26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machine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learning</w:t>
      </w:r>
      <w:r>
        <w:rPr>
          <w:rFonts w:cs="Book Antiqua" w:hAnsi="Book Antiqua" w:eastAsia="Book Antiqua" w:ascii="Book Antiqua"/>
          <w:spacing w:val="32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algorithms</w:t>
      </w:r>
      <w:r>
        <w:rPr>
          <w:rFonts w:cs="Book Antiqua" w:hAnsi="Book Antiqua" w:eastAsia="Book Antiqua" w:ascii="Book Antiqua"/>
          <w:spacing w:val="34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with</w:t>
      </w:r>
      <w:r>
        <w:rPr>
          <w:rFonts w:cs="Book Antiqua" w:hAnsi="Book Antiqua" w:eastAsia="Book Antiqua" w:ascii="Book Antiqua"/>
          <w:spacing w:val="26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up-sampling</w:t>
      </w:r>
      <w:r>
        <w:rPr>
          <w:rFonts w:cs="Book Antiqua" w:hAnsi="Book Antiqua" w:eastAsia="Book Antiqua" w:ascii="Book Antiqua"/>
          <w:spacing w:val="26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tech-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nique.</w:t>
      </w:r>
      <w:r>
        <w:rPr>
          <w:rFonts w:cs="Book Antiqua" w:hAnsi="Book Antiqua" w:eastAsia="Book Antiqua" w:ascii="Book Antiqua"/>
          <w:spacing w:val="-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ournal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Electrical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Systems</w:t>
      </w:r>
      <w:r>
        <w:rPr>
          <w:rFonts w:cs="Times New Roman" w:hAnsi="Times New Roman" w:eastAsia="Times New Roman" w:ascii="Times New Roman"/>
          <w:spacing w:val="10"/>
          <w:w w:val="9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and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Information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nol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gy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-1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10(1):8–10,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2023.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4"/>
        <w:ind w:left="501" w:right="-33" w:hanging="309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[9]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D.J.</w:t>
      </w:r>
      <w:r>
        <w:rPr>
          <w:rFonts w:cs="Book Antiqua" w:hAnsi="Book Antiqua" w:eastAsia="Book Antiqua" w:ascii="Book Antiqua"/>
          <w:spacing w:val="1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18"/>
          <w:szCs w:val="18"/>
        </w:rPr>
        <w:t>Hand</w:t>
      </w:r>
      <w:r>
        <w:rPr>
          <w:rFonts w:cs="Book Antiqua" w:hAnsi="Book Antiqua" w:eastAsia="Book Antiqua" w:ascii="Book Antiqua"/>
          <w:spacing w:val="25"/>
          <w:w w:val="85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24"/>
          <w:w w:val="85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C.</w:t>
      </w:r>
      <w:r>
        <w:rPr>
          <w:rFonts w:cs="Book Antiqua" w:hAnsi="Book Antiqua" w:eastAsia="Book Antiqua" w:ascii="Book Antiqua"/>
          <w:spacing w:val="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Anagnostopoulos.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  </w:t>
      </w:r>
      <w:r>
        <w:rPr>
          <w:rFonts w:cs="Book Antiqua" w:hAnsi="Book Antiqua" w:eastAsia="Book Antiqua" w:ascii="Book Antiqua"/>
          <w:spacing w:val="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When</w:t>
      </w:r>
      <w:r>
        <w:rPr>
          <w:rFonts w:cs="Book Antiqua" w:hAnsi="Book Antiqua" w:eastAsia="Book Antiqua" w:ascii="Book Antiqua"/>
          <w:spacing w:val="28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is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-1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area</w:t>
      </w:r>
      <w:r>
        <w:rPr>
          <w:rFonts w:cs="Book Antiqua" w:hAnsi="Book Antiqua" w:eastAsia="Book Antiqua" w:ascii="Book Antiqua"/>
          <w:spacing w:val="22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un-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der</w:t>
      </w:r>
      <w:r>
        <w:rPr>
          <w:rFonts w:cs="Book Antiqua" w:hAnsi="Book Antiqua" w:eastAsia="Book Antiqua" w:ascii="Book Antiqua"/>
          <w:spacing w:val="-2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3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rece</w:t>
      </w:r>
      <w:r>
        <w:rPr>
          <w:rFonts w:cs="Book Antiqua" w:hAnsi="Book Antiqua" w:eastAsia="Book Antiqua" w:ascii="Book Antiqua"/>
          <w:spacing w:val="-3"/>
          <w:w w:val="87"/>
          <w:sz w:val="18"/>
          <w:szCs w:val="18"/>
        </w:rPr>
        <w:t>i</w:t>
      </w:r>
      <w:r>
        <w:rPr>
          <w:rFonts w:cs="Book Antiqua" w:hAnsi="Book Antiqua" w:eastAsia="Book Antiqua" w:ascii="Book Antiqua"/>
          <w:spacing w:val="-3"/>
          <w:w w:val="87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er</w:t>
      </w:r>
      <w:r>
        <w:rPr>
          <w:rFonts w:cs="Book Antiqua" w:hAnsi="Book Antiqua" w:eastAsia="Book Antiqua" w:ascii="Book Antiqua"/>
          <w:spacing w:val="23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operating</w:t>
      </w:r>
      <w:r>
        <w:rPr>
          <w:rFonts w:cs="Book Antiqua" w:hAnsi="Book Antiqua" w:eastAsia="Book Antiqua" w:ascii="Book Antiqua"/>
          <w:spacing w:val="1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characteristic</w:t>
      </w:r>
      <w:r>
        <w:rPr>
          <w:rFonts w:cs="Book Antiqua" w:hAnsi="Book Antiqua" w:eastAsia="Book Antiqua" w:ascii="Book Antiqua"/>
          <w:spacing w:val="34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cur</w:t>
      </w:r>
      <w:r>
        <w:rPr>
          <w:rFonts w:cs="Book Antiqua" w:hAnsi="Book Antiqua" w:eastAsia="Book Antiqua" w:ascii="Book Antiqua"/>
          <w:spacing w:val="-3"/>
          <w:w w:val="87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1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an</w:t>
      </w:r>
      <w:r>
        <w:rPr>
          <w:rFonts w:cs="Book Antiqua" w:hAnsi="Book Antiqua" w:eastAsia="Book Antiqua" w:ascii="Book Antiqua"/>
          <w:spacing w:val="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appropriate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measure</w:t>
      </w:r>
      <w:r>
        <w:rPr>
          <w:rFonts w:cs="Book Antiqua" w:hAnsi="Book Antiqua" w:eastAsia="Book Antiqua" w:ascii="Book Antiqua"/>
          <w:spacing w:val="12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-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classifier</w:t>
      </w:r>
      <w:r>
        <w:rPr>
          <w:rFonts w:cs="Book Antiqua" w:hAnsi="Book Antiqua" w:eastAsia="Book Antiqua" w:ascii="Book Antiqua"/>
          <w:spacing w:val="18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performance?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33"/>
          <w:w w:val="9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attern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gnition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let-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34(5):492–495,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2013.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4"/>
        <w:ind w:left="501" w:right="-33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[10]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Charl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es</w:t>
      </w:r>
      <w:r>
        <w:rPr>
          <w:rFonts w:cs="Book Antiqua" w:hAnsi="Book Antiqua" w:eastAsia="Book Antiqua" w:ascii="Book Antiqua"/>
          <w:spacing w:val="5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R.</w:t>
      </w:r>
      <w:r>
        <w:rPr>
          <w:rFonts w:cs="Book Antiqua" w:hAnsi="Book Antiqua" w:eastAsia="Book Antiqua" w:ascii="Book Antiqua"/>
          <w:spacing w:val="-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Harris,</w:t>
      </w:r>
      <w:r>
        <w:rPr>
          <w:rFonts w:cs="Book Antiqua" w:hAnsi="Book Antiqua" w:eastAsia="Book Antiqua" w:ascii="Book Antiqua"/>
          <w:spacing w:val="1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K.</w:t>
      </w:r>
      <w:r>
        <w:rPr>
          <w:rFonts w:cs="Book Antiqua" w:hAnsi="Book Antiqua" w:eastAsia="Book Antiqua" w:ascii="Book Antiqua"/>
          <w:spacing w:val="-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Jarrod</w:t>
      </w:r>
      <w:r>
        <w:rPr>
          <w:rFonts w:cs="Book Antiqua" w:hAnsi="Book Antiqua" w:eastAsia="Book Antiqua" w:ascii="Book Antiqua"/>
          <w:spacing w:val="-5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Millman,</w:t>
      </w:r>
      <w:r>
        <w:rPr>
          <w:rFonts w:cs="Book Antiqua" w:hAnsi="Book Antiqua" w:eastAsia="Book Antiqua" w:ascii="Book Antiqua"/>
          <w:spacing w:val="8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St</w:t>
      </w:r>
      <w:r>
        <w:rPr>
          <w:rFonts w:cs="Book Antiqua" w:hAnsi="Book Antiqua" w:eastAsia="Book Antiqua" w:ascii="Book Antiqua"/>
          <w:spacing w:val="-63"/>
          <w:w w:val="90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9"/>
          <w:w w:val="90"/>
          <w:sz w:val="18"/>
          <w:szCs w:val="18"/>
        </w:rPr>
        <w:t>´</w:t>
      </w:r>
      <w:r>
        <w:rPr>
          <w:rFonts w:cs="Book Antiqua" w:hAnsi="Book Antiqua" w:eastAsia="Book Antiqua" w:ascii="Book Antiqua"/>
          <w:spacing w:val="-2"/>
          <w:w w:val="90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an</w:t>
      </w:r>
      <w:r>
        <w:rPr>
          <w:rFonts w:cs="Book Antiqua" w:hAnsi="Book Antiqua" w:eastAsia="Book Antiqua" w:ascii="Book Antiqua"/>
          <w:spacing w:val="9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J.</w:t>
      </w:r>
      <w:r>
        <w:rPr>
          <w:rFonts w:cs="Book Antiqua" w:hAnsi="Book Antiqua" w:eastAsia="Book Antiqua" w:ascii="Book Antiqua"/>
          <w:spacing w:val="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3"/>
          <w:w w:val="85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85"/>
          <w:sz w:val="18"/>
          <w:szCs w:val="18"/>
        </w:rPr>
        <w:t>an</w:t>
      </w:r>
      <w:r>
        <w:rPr>
          <w:rFonts w:cs="Book Antiqua" w:hAnsi="Book Antiqua" w:eastAsia="Book Antiqua" w:ascii="Book Antiqua"/>
          <w:spacing w:val="6"/>
          <w:w w:val="85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18"/>
          <w:szCs w:val="18"/>
        </w:rPr>
        <w:t>der</w:t>
      </w:r>
      <w:r>
        <w:rPr>
          <w:rFonts w:cs="Book Antiqua" w:hAnsi="Book Antiqua" w:eastAsia="Book Antiqua" w:ascii="Book Antiqua"/>
          <w:spacing w:val="2"/>
          <w:w w:val="85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4"/>
          <w:w w:val="100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alt,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Ralf</w:t>
      </w:r>
      <w:r>
        <w:rPr>
          <w:rFonts w:cs="Book Antiqua" w:hAnsi="Book Antiqua" w:eastAsia="Book Antiqua" w:ascii="Book Antiqua"/>
          <w:spacing w:val="3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Gommers,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2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P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auli</w:t>
      </w:r>
      <w:r>
        <w:rPr>
          <w:rFonts w:cs="Book Antiqua" w:hAnsi="Book Antiqua" w:eastAsia="Book Antiqua" w:ascii="Book Antiqua"/>
          <w:spacing w:val="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1"/>
          <w:w w:val="100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irtanen,</w:t>
      </w:r>
      <w:r>
        <w:rPr>
          <w:rFonts w:cs="Book Antiqua" w:hAnsi="Book Antiqua" w:eastAsia="Book Antiqua" w:ascii="Book Antiqua"/>
          <w:spacing w:val="-1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a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vid</w:t>
      </w:r>
      <w:r>
        <w:rPr>
          <w:rFonts w:cs="Book Antiqua" w:hAnsi="Book Antiqua" w:eastAsia="Book Antiqua" w:ascii="Book Antiqua"/>
          <w:spacing w:val="-1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Cournapeau,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27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Eric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6"/>
          <w:w w:val="91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iese</w:t>
      </w:r>
      <w:r>
        <w:rPr>
          <w:rFonts w:cs="Book Antiqua" w:hAnsi="Book Antiqua" w:eastAsia="Book Antiqua" w:ascii="Book Antiqua"/>
          <w:spacing w:val="-6"/>
          <w:w w:val="91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37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Julian</w:t>
      </w:r>
      <w:r>
        <w:rPr>
          <w:rFonts w:cs="Book Antiqua" w:hAnsi="Book Antiqua" w:eastAsia="Book Antiqua" w:ascii="Book Antiqua"/>
          <w:spacing w:val="27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4"/>
          <w:w w:val="100"/>
          <w:sz w:val="18"/>
          <w:szCs w:val="18"/>
        </w:rPr>
        <w:t>T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aylo</w:t>
      </w:r>
      <w:r>
        <w:rPr>
          <w:rFonts w:cs="Book Antiqua" w:hAnsi="Book Antiqua" w:eastAsia="Book Antiqua" w:ascii="Book Antiqua"/>
          <w:spacing w:val="-7"/>
          <w:w w:val="100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-1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Sebastian</w:t>
      </w:r>
      <w:r>
        <w:rPr>
          <w:rFonts w:cs="Book Antiqua" w:hAnsi="Book Antiqua" w:eastAsia="Book Antiqua" w:ascii="Book Antiqua"/>
          <w:spacing w:val="27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Be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g,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Nathaniel</w:t>
      </w:r>
      <w:r>
        <w:rPr>
          <w:rFonts w:cs="Book Antiqua" w:hAnsi="Book Antiqua" w:eastAsia="Book Antiqua" w:ascii="Book Antiqua"/>
          <w:spacing w:val="28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J.</w:t>
      </w:r>
      <w:r>
        <w:rPr>
          <w:rFonts w:cs="Book Antiqua" w:hAnsi="Book Antiqua" w:eastAsia="Book Antiqua" w:ascii="Book Antiqua"/>
          <w:spacing w:val="3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Smith,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Robert</w:t>
      </w:r>
      <w:r>
        <w:rPr>
          <w:rFonts w:cs="Book Antiqua" w:hAnsi="Book Antiqua" w:eastAsia="Book Antiqua" w:ascii="Book Antiqua"/>
          <w:spacing w:val="33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K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ern,</w:t>
      </w:r>
      <w:r>
        <w:rPr>
          <w:rFonts w:cs="Book Antiqua" w:hAnsi="Book Antiqua" w:eastAsia="Book Antiqua" w:ascii="Book Antiqua"/>
          <w:spacing w:val="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Matti</w:t>
      </w:r>
      <w:r>
        <w:rPr>
          <w:rFonts w:cs="Book Antiqua" w:hAnsi="Book Antiqua" w:eastAsia="Book Antiqua" w:ascii="Book Antiqua"/>
          <w:spacing w:val="-1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Picus,</w:t>
      </w:r>
      <w:r>
        <w:rPr>
          <w:rFonts w:cs="Book Antiqua" w:hAnsi="Book Antiqua" w:eastAsia="Book Antiqua" w:ascii="Book Antiqua"/>
          <w:spacing w:val="-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Stephan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H</w:t>
      </w:r>
      <w:r>
        <w:rPr>
          <w:rFonts w:cs="Book Antiqua" w:hAnsi="Book Antiqua" w:eastAsia="Book Antiqua" w:ascii="Book Antiqua"/>
          <w:spacing w:val="-2"/>
          <w:w w:val="88"/>
          <w:sz w:val="18"/>
          <w:szCs w:val="18"/>
        </w:rPr>
        <w:t>o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ye</w:t>
      </w:r>
      <w:r>
        <w:rPr>
          <w:rFonts w:cs="Book Antiqua" w:hAnsi="Book Antiqua" w:eastAsia="Book Antiqua" w:ascii="Book Antiqua"/>
          <w:spacing w:val="-6"/>
          <w:w w:val="88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6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Marten</w:t>
      </w:r>
      <w:r>
        <w:rPr>
          <w:rFonts w:cs="Book Antiqua" w:hAnsi="Book Antiqua" w:eastAsia="Book Antiqua" w:ascii="Book Antiqua"/>
          <w:spacing w:val="39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H.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an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4"/>
          <w:w w:val="90"/>
          <w:sz w:val="18"/>
          <w:szCs w:val="18"/>
        </w:rPr>
        <w:t>K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erkwijk,</w:t>
      </w:r>
      <w:r>
        <w:rPr>
          <w:rFonts w:cs="Book Antiqua" w:hAnsi="Book Antiqua" w:eastAsia="Book Antiqua" w:ascii="Book Antiqua"/>
          <w:spacing w:val="4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Matth</w:t>
      </w:r>
      <w:r>
        <w:rPr>
          <w:rFonts w:cs="Book Antiqua" w:hAnsi="Book Antiqua" w:eastAsia="Book Antiqua" w:ascii="Book Antiqua"/>
          <w:spacing w:val="-4"/>
          <w:w w:val="90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6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Brett,</w:t>
      </w:r>
      <w:r>
        <w:rPr>
          <w:rFonts w:cs="Book Antiqua" w:hAnsi="Book Antiqua" w:eastAsia="Book Antiqua" w:ascii="Book Antiqua"/>
          <w:spacing w:val="-1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All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an</w:t>
      </w:r>
      <w:r>
        <w:rPr>
          <w:rFonts w:cs="Book Antiqua" w:hAnsi="Book Antiqua" w:eastAsia="Book Antiqua" w:ascii="Book Antiqua"/>
          <w:spacing w:val="28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Haldane,</w:t>
      </w:r>
      <w:r>
        <w:rPr>
          <w:rFonts w:cs="Book Antiqua" w:hAnsi="Book Antiqua" w:eastAsia="Book Antiqua" w:ascii="Book Antiqua"/>
          <w:spacing w:val="23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16"/>
          <w:sz w:val="18"/>
          <w:szCs w:val="18"/>
        </w:rPr>
        <w:t>J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aime</w:t>
      </w:r>
      <w:r>
        <w:rPr>
          <w:rFonts w:cs="Book Antiqua" w:hAnsi="Book Antiqua" w:eastAsia="Book Antiqua" w:ascii="Book Antiqua"/>
          <w:spacing w:val="1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Fern</w:t>
      </w:r>
      <w:r>
        <w:rPr>
          <w:rFonts w:cs="Book Antiqua" w:hAnsi="Book Antiqua" w:eastAsia="Book Antiqua" w:ascii="Book Antiqua"/>
          <w:spacing w:val="-70"/>
          <w:w w:val="88"/>
          <w:sz w:val="18"/>
          <w:szCs w:val="18"/>
        </w:rPr>
        <w:t>a</w:t>
      </w:r>
      <w:r>
        <w:rPr>
          <w:rFonts w:cs="Book Antiqua" w:hAnsi="Book Antiqua" w:eastAsia="Book Antiqua" w:ascii="Book Antiqua"/>
          <w:spacing w:val="10"/>
          <w:w w:val="99"/>
          <w:sz w:val="18"/>
          <w:szCs w:val="18"/>
        </w:rPr>
        <w:t>´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ndez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del</w:t>
      </w:r>
      <w:r>
        <w:rPr>
          <w:rFonts w:cs="Book Antiqua" w:hAnsi="Book Antiqua" w:eastAsia="Book Antiqua" w:ascii="Book Antiqua"/>
          <w:spacing w:val="3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5"/>
          <w:w w:val="100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-55"/>
          <w:w w:val="100"/>
          <w:sz w:val="18"/>
          <w:szCs w:val="18"/>
        </w:rPr>
        <w:t>´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ıo,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2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Mark</w:t>
      </w:r>
      <w:r>
        <w:rPr>
          <w:rFonts w:cs="Book Antiqua" w:hAnsi="Book Antiqua" w:eastAsia="Book Antiqua" w:ascii="Book Antiqua"/>
          <w:spacing w:val="2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7"/>
          <w:w w:val="100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iebe,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Pe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aru</w:t>
      </w:r>
      <w:r>
        <w:rPr>
          <w:rFonts w:cs="Book Antiqua" w:hAnsi="Book Antiqua" w:eastAsia="Book Antiqua" w:ascii="Book Antiqua"/>
          <w:spacing w:val="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Peterson,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Pierre</w:t>
      </w:r>
      <w:r>
        <w:rPr>
          <w:rFonts w:cs="Book Antiqua" w:hAnsi="Book Antiqua" w:eastAsia="Book Antiqua" w:ascii="Book Antiqua"/>
          <w:spacing w:val="1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4"/>
          <w:sz w:val="18"/>
          <w:szCs w:val="18"/>
        </w:rPr>
        <w:t>G</w:t>
      </w:r>
      <w:r>
        <w:rPr>
          <w:rFonts w:cs="Book Antiqua" w:hAnsi="Book Antiqua" w:eastAsia="Book Antiqua" w:ascii="Book Antiqua"/>
          <w:spacing w:val="-70"/>
          <w:w w:val="92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10"/>
          <w:w w:val="99"/>
          <w:sz w:val="18"/>
          <w:szCs w:val="18"/>
        </w:rPr>
        <w:t>´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rard-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Marchant,</w:t>
      </w:r>
      <w:r>
        <w:rPr>
          <w:rFonts w:cs="Book Antiqua" w:hAnsi="Book Antiqua" w:eastAsia="Book Antiqua" w:ascii="Book Antiqua"/>
          <w:spacing w:val="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4"/>
          <w:w w:val="89"/>
          <w:sz w:val="18"/>
          <w:szCs w:val="18"/>
        </w:rPr>
        <w:t>K</w:t>
      </w:r>
      <w:r>
        <w:rPr>
          <w:rFonts w:cs="Book Antiqua" w:hAnsi="Book Antiqua" w:eastAsia="Book Antiqua" w:ascii="Book Antiqua"/>
          <w:spacing w:val="-4"/>
          <w:w w:val="89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vin</w:t>
      </w:r>
      <w:r>
        <w:rPr>
          <w:rFonts w:cs="Book Antiqua" w:hAnsi="Book Antiqua" w:eastAsia="Book Antiqua" w:ascii="Book Antiqua"/>
          <w:spacing w:val="13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Sheppard,</w:t>
      </w:r>
      <w:r>
        <w:rPr>
          <w:rFonts w:cs="Book Antiqua" w:hAnsi="Book Antiqua" w:eastAsia="Book Antiqua" w:ascii="Book Antiqua"/>
          <w:spacing w:val="-7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2"/>
          <w:w w:val="89"/>
          <w:sz w:val="18"/>
          <w:szCs w:val="18"/>
        </w:rPr>
        <w:t>T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yler</w:t>
      </w:r>
      <w:r>
        <w:rPr>
          <w:rFonts w:cs="Book Antiqua" w:hAnsi="Book Antiqua" w:eastAsia="Book Antiqua" w:ascii="Book Antiqua"/>
          <w:spacing w:val="14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Redd</w:t>
      </w:r>
      <w:r>
        <w:rPr>
          <w:rFonts w:cs="Book Antiqua" w:hAnsi="Book Antiqua" w:eastAsia="Book Antiqua" w:ascii="Book Antiqua"/>
          <w:spacing w:val="-11"/>
          <w:w w:val="89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4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2"/>
          <w:w w:val="89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arren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4"/>
          <w:w w:val="94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93"/>
          <w:sz w:val="18"/>
          <w:szCs w:val="18"/>
        </w:rPr>
        <w:t>ec</w:t>
      </w:r>
      <w:r>
        <w:rPr>
          <w:rFonts w:cs="Book Antiqua" w:hAnsi="Book Antiqua" w:eastAsia="Book Antiqua" w:ascii="Book Antiqua"/>
          <w:spacing w:val="-2"/>
          <w:w w:val="93"/>
          <w:sz w:val="18"/>
          <w:szCs w:val="18"/>
        </w:rPr>
        <w:t>k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esse</w:t>
      </w:r>
      <w:r>
        <w:rPr>
          <w:rFonts w:cs="Book Antiqua" w:hAnsi="Book Antiqua" w:eastAsia="Book Antiqua" w:ascii="Book Antiqua"/>
          <w:spacing w:val="-7"/>
          <w:w w:val="90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99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0"/>
          <w:w w:val="9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Hameer</w:t>
      </w:r>
      <w:r>
        <w:rPr>
          <w:rFonts w:cs="Book Antiqua" w:hAnsi="Book Antiqua" w:eastAsia="Book Antiqua" w:ascii="Book Antiqua"/>
          <w:spacing w:val="9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Abbasi,</w:t>
      </w:r>
      <w:r>
        <w:rPr>
          <w:rFonts w:cs="Book Antiqua" w:hAnsi="Book Antiqua" w:eastAsia="Book Antiqua" w:ascii="Book Antiqua"/>
          <w:spacing w:val="3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Christoph</w:t>
      </w:r>
      <w:r>
        <w:rPr>
          <w:rFonts w:cs="Book Antiqua" w:hAnsi="Book Antiqua" w:eastAsia="Book Antiqua" w:ascii="Book Antiqua"/>
          <w:spacing w:val="1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Gohl</w:t>
      </w:r>
      <w:r>
        <w:rPr>
          <w:rFonts w:cs="Book Antiqua" w:hAnsi="Book Antiqua" w:eastAsia="Book Antiqua" w:ascii="Book Antiqua"/>
          <w:spacing w:val="-2"/>
          <w:w w:val="88"/>
          <w:sz w:val="18"/>
          <w:szCs w:val="18"/>
        </w:rPr>
        <w:t>k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e,</w:t>
      </w:r>
      <w:r>
        <w:rPr>
          <w:rFonts w:cs="Book Antiqua" w:hAnsi="Book Antiqua" w:eastAsia="Book Antiqua" w:ascii="Book Antiqua"/>
          <w:spacing w:val="3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5"/>
          <w:w w:val="88"/>
          <w:sz w:val="18"/>
          <w:szCs w:val="18"/>
        </w:rPr>
        <w:t>T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-3"/>
          <w:w w:val="88"/>
          <w:sz w:val="18"/>
          <w:szCs w:val="18"/>
        </w:rPr>
        <w:t>a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vis</w:t>
      </w:r>
      <w:r>
        <w:rPr>
          <w:rFonts w:cs="Book Antiqua" w:hAnsi="Book Antiqua" w:eastAsia="Book Antiqua" w:ascii="Book Antiqua"/>
          <w:spacing w:val="22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E.</w:t>
      </w:r>
      <w:r>
        <w:rPr>
          <w:rFonts w:cs="Book Antiqua" w:hAnsi="Book Antiqua" w:eastAsia="Book Antiqua" w:ascii="Book Antiqua"/>
          <w:spacing w:val="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Oliphant.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Array</w:t>
      </w:r>
      <w:r>
        <w:rPr>
          <w:rFonts w:cs="Book Antiqua" w:hAnsi="Book Antiqua" w:eastAsia="Book Antiqua" w:ascii="Book Antiqua"/>
          <w:spacing w:val="3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programming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 </w:t>
      </w:r>
      <w:r>
        <w:rPr>
          <w:rFonts w:cs="Book Antiqua" w:hAnsi="Book Antiqua" w:eastAsia="Book Antiqua" w:ascii="Book Antiqua"/>
          <w:spacing w:val="16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with</w:t>
      </w:r>
      <w:r>
        <w:rPr>
          <w:rFonts w:cs="Book Antiqua" w:hAnsi="Book Antiqua" w:eastAsia="Book Antiqua" w:ascii="Book Antiqua"/>
          <w:spacing w:val="4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num</w:t>
      </w:r>
      <w:r>
        <w:rPr>
          <w:rFonts w:cs="Book Antiqua" w:hAnsi="Book Antiqua" w:eastAsia="Book Antiqua" w:ascii="Book Antiqua"/>
          <w:spacing w:val="-2"/>
          <w:w w:val="100"/>
          <w:sz w:val="18"/>
          <w:szCs w:val="18"/>
        </w:rPr>
        <w:t>p</w:t>
      </w:r>
      <w:r>
        <w:rPr>
          <w:rFonts w:cs="Book Antiqua" w:hAnsi="Book Antiqua" w:eastAsia="Book Antiqua" w:ascii="Book Antiqua"/>
          <w:spacing w:val="-12"/>
          <w:w w:val="100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   </w:t>
      </w:r>
      <w:r>
        <w:rPr>
          <w:rFonts w:cs="Book Antiqua" w:hAnsi="Book Antiqua" w:eastAsia="Book Antiqua" w:ascii="Book Antiqua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Natu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(London)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ind w:left="501" w:right="2382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585(7825):357–362,</w:t>
      </w:r>
      <w:r>
        <w:rPr>
          <w:rFonts w:cs="Book Antiqua" w:hAnsi="Book Antiqua" w:eastAsia="Book Antiqua" w:ascii="Book Antiqua"/>
          <w:spacing w:val="-1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2020.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5"/>
        <w:ind w:left="501" w:right="-33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[11]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9"/>
          <w:w w:val="91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i-Chung</w:t>
      </w:r>
      <w:r>
        <w:rPr>
          <w:rFonts w:cs="Book Antiqua" w:hAnsi="Book Antiqua" w:eastAsia="Book Antiqua" w:ascii="Book Antiqua"/>
          <w:spacing w:val="33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Hu.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2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Bankrupt</w:t>
      </w:r>
      <w:r>
        <w:rPr>
          <w:rFonts w:cs="Book Antiqua" w:hAnsi="Book Antiqua" w:eastAsia="Book Antiqua" w:ascii="Book Antiqua"/>
          <w:spacing w:val="-3"/>
          <w:w w:val="90"/>
          <w:sz w:val="18"/>
          <w:szCs w:val="18"/>
        </w:rPr>
        <w:t>c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18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prediction</w:t>
      </w:r>
      <w:r>
        <w:rPr>
          <w:rFonts w:cs="Book Antiqua" w:hAnsi="Book Antiqua" w:eastAsia="Book Antiqua" w:ascii="Book Antiqua"/>
          <w:spacing w:val="11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using</w:t>
      </w:r>
      <w:r>
        <w:rPr>
          <w:rFonts w:cs="Book Antiqua" w:hAnsi="Book Antiqua" w:eastAsia="Book Antiqua" w:ascii="Book Antiqua"/>
          <w:spacing w:val="1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electre-based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single-layer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3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perceptron.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 </w:t>
      </w:r>
      <w:r>
        <w:rPr>
          <w:rFonts w:cs="Book Antiqua" w:hAnsi="Book Antiqua" w:eastAsia="Book Antiqua" w:ascii="Book Antiqua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Neu</w:t>
      </w:r>
      <w:r>
        <w:rPr>
          <w:rFonts w:cs="Times New Roman" w:hAnsi="Times New Roman" w:eastAsia="Times New Roman" w:ascii="Times New Roman"/>
          <w:spacing w:val="-8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ocomputing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(Amste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dam)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"/>
        <w:ind w:left="501" w:right="2472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72(13):3150–3157,</w:t>
      </w:r>
      <w:r>
        <w:rPr>
          <w:rFonts w:cs="Book Antiqua" w:hAnsi="Book Antiqua" w:eastAsia="Book Antiqua" w:ascii="Book Antiqua"/>
          <w:spacing w:val="-1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2009.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right"/>
        <w:spacing w:before="15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[12]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John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D.</w:t>
      </w:r>
      <w:r>
        <w:rPr>
          <w:rFonts w:cs="Book Antiqua" w:hAnsi="Book Antiqua" w:eastAsia="Book Antiqua" w:ascii="Book Antiqua"/>
          <w:spacing w:val="1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Hunte</w:t>
      </w:r>
      <w:r>
        <w:rPr>
          <w:rFonts w:cs="Book Antiqua" w:hAnsi="Book Antiqua" w:eastAsia="Book Antiqua" w:ascii="Book Antiqua"/>
          <w:spacing w:val="-10"/>
          <w:w w:val="100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2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Matplotlib:</w:t>
      </w:r>
      <w:r>
        <w:rPr>
          <w:rFonts w:cs="Book Antiqua" w:hAnsi="Book Antiqua" w:eastAsia="Book Antiqua" w:ascii="Book Antiqua"/>
          <w:spacing w:val="-1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</w:t>
      </w:r>
      <w:r>
        <w:rPr>
          <w:rFonts w:cs="Book Antiqua" w:hAnsi="Book Antiqua" w:eastAsia="Book Antiqua" w:ascii="Book Antiqua"/>
          <w:spacing w:val="1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2d</w:t>
      </w:r>
      <w:r>
        <w:rPr>
          <w:rFonts w:cs="Book Antiqua" w:hAnsi="Book Antiqua" w:eastAsia="Book Antiqua" w:ascii="Book Antiqua"/>
          <w:spacing w:val="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graphics</w:t>
      </w:r>
      <w:r>
        <w:rPr>
          <w:rFonts w:cs="Book Antiqua" w:hAnsi="Book Antiqua" w:eastAsia="Book Antiqua" w:ascii="Book Antiqua"/>
          <w:spacing w:val="3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-7"/>
          <w:w w:val="88"/>
          <w:sz w:val="18"/>
          <w:szCs w:val="18"/>
        </w:rPr>
        <w:t>n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vironment.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ind w:left="501" w:right="420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Computing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science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engineering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9(3):90–95,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2007.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right"/>
        <w:spacing w:before="15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[13]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UCI</w:t>
      </w:r>
      <w:r>
        <w:rPr>
          <w:rFonts w:cs="Book Antiqua" w:hAnsi="Book Antiqua" w:eastAsia="Book Antiqua" w:ascii="Book Antiqua"/>
          <w:spacing w:val="1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Machine</w:t>
      </w:r>
      <w:r>
        <w:rPr>
          <w:rFonts w:cs="Book Antiqua" w:hAnsi="Book Antiqua" w:eastAsia="Book Antiqua" w:ascii="Book Antiqua"/>
          <w:spacing w:val="37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Learning.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Pima</w:t>
      </w:r>
      <w:r>
        <w:rPr>
          <w:rFonts w:cs="Book Antiqua" w:hAnsi="Book Antiqua" w:eastAsia="Book Antiqua" w:ascii="Book Antiqua"/>
          <w:spacing w:val="-1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indians</w:t>
      </w:r>
      <w:r>
        <w:rPr>
          <w:rFonts w:cs="Book Antiqua" w:hAnsi="Book Antiqua" w:eastAsia="Book Antiqua" w:ascii="Book Antiqua"/>
          <w:spacing w:val="33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diabetes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5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database,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2"/>
        <w:ind w:left="501" w:right="3896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2016.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right"/>
        <w:spacing w:before="15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[14]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Bas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ith</w:t>
      </w:r>
      <w:r>
        <w:rPr>
          <w:rFonts w:cs="Book Antiqua" w:hAnsi="Book Antiqua" w:eastAsia="Book Antiqua" w:ascii="Book Antiqua"/>
          <w:spacing w:val="-1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K.</w:t>
      </w:r>
      <w:r>
        <w:rPr>
          <w:rFonts w:cs="Book Antiqua" w:hAnsi="Book Antiqua" w:eastAsia="Book Antiqua" w:ascii="Book Antiqua"/>
          <w:spacing w:val="2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Moien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3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Abdul,</w:t>
      </w:r>
      <w:r>
        <w:rPr>
          <w:rFonts w:cs="Book Antiqua" w:hAnsi="Book Antiqua" w:eastAsia="Book Antiqua" w:ascii="Book Antiqua"/>
          <w:spacing w:val="33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Muhammad</w:t>
      </w:r>
      <w:r>
        <w:rPr>
          <w:rFonts w:cs="Book Antiqua" w:hAnsi="Book Antiqua" w:eastAsia="Book Antiqua" w:ascii="Book Antiqua"/>
          <w:spacing w:val="17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J.</w:t>
      </w:r>
      <w:r>
        <w:rPr>
          <w:rFonts w:cs="Book Antiqua" w:hAnsi="Book Antiqua" w:eastAsia="Book Antiqua" w:ascii="Book Antiqua"/>
          <w:spacing w:val="3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Hashim,</w:t>
      </w:r>
      <w:r>
        <w:rPr>
          <w:rFonts w:cs="Book Antiqua" w:hAnsi="Book Antiqua" w:eastAsia="Book Antiqua" w:ascii="Book Antiqua"/>
          <w:spacing w:val="33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K</w:t>
      </w:r>
      <w:r>
        <w:rPr>
          <w:rFonts w:cs="Book Antiqua" w:hAnsi="Book Antiqua" w:eastAsia="Book Antiqua" w:ascii="Book Antiqua"/>
          <w:spacing w:val="-2"/>
          <w:w w:val="89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an</w:t>
      </w:r>
      <w:r>
        <w:rPr>
          <w:rFonts w:cs="Book Antiqua" w:hAnsi="Book Antiqua" w:eastAsia="Book Antiqua" w:ascii="Book Antiqua"/>
          <w:spacing w:val="29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9"/>
          <w:sz w:val="18"/>
          <w:szCs w:val="18"/>
        </w:rPr>
        <w:t>K.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2"/>
        <w:ind w:left="501" w:right="-33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Je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fr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-12"/>
          <w:w w:val="100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3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vi</w:t>
      </w:r>
      <w:r>
        <w:rPr>
          <w:rFonts w:cs="Book Antiqua" w:hAnsi="Book Antiqua" w:eastAsia="Book Antiqua" w:ascii="Book Antiqua"/>
          <w:spacing w:val="1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G.</w:t>
      </w:r>
      <w:r>
        <w:rPr>
          <w:rFonts w:cs="Book Antiqua" w:hAnsi="Book Antiqua" w:eastAsia="Book Antiqua" w:ascii="Book Antiqua"/>
          <w:spacing w:val="4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Romona,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Halla</w:t>
      </w:r>
      <w:r>
        <w:rPr>
          <w:rFonts w:cs="Book Antiqua" w:hAnsi="Book Antiqua" w:eastAsia="Book Antiqua" w:ascii="Book Antiqua"/>
          <w:spacing w:val="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Musta</w:t>
      </w:r>
      <w:r>
        <w:rPr>
          <w:rFonts w:cs="Book Antiqua" w:hAnsi="Book Antiqua" w:eastAsia="Book Antiqua" w:ascii="Book Antiqua"/>
          <w:spacing w:val="-2"/>
          <w:w w:val="100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a,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Juma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Kaabi.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    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Epidemiology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 </w:t>
      </w:r>
      <w:r>
        <w:rPr>
          <w:rFonts w:cs="Book Antiqua" w:hAnsi="Book Antiqua" w:eastAsia="Book Antiqua" w:ascii="Book Antiqua"/>
          <w:spacing w:val="11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3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type</w:t>
      </w:r>
      <w:r>
        <w:rPr>
          <w:rFonts w:cs="Book Antiqua" w:hAnsi="Book Antiqua" w:eastAsia="Book Antiqua" w:ascii="Book Antiqua"/>
          <w:spacing w:val="4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4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diabetes</w:t>
      </w:r>
      <w:r>
        <w:rPr>
          <w:rFonts w:cs="Book Antiqua" w:hAnsi="Book Antiqua" w:eastAsia="Book Antiqua" w:ascii="Book Antiqua"/>
          <w:spacing w:val="1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–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4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global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b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urden</w:t>
      </w:r>
      <w:r>
        <w:rPr>
          <w:rFonts w:cs="Book Antiqua" w:hAnsi="Book Antiqua" w:eastAsia="Book Antiqua" w:ascii="Book Antiqua"/>
          <w:spacing w:val="-1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disease</w:t>
      </w:r>
      <w:r>
        <w:rPr>
          <w:rFonts w:cs="Book Antiqua" w:hAnsi="Book Antiqua" w:eastAsia="Book Antiqua" w:ascii="Book Antiqua"/>
          <w:spacing w:val="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2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forecasted</w:t>
      </w:r>
      <w:r>
        <w:rPr>
          <w:rFonts w:cs="Book Antiqua" w:hAnsi="Book Antiqua" w:eastAsia="Book Antiqua" w:ascii="Book Antiqua"/>
          <w:spacing w:val="-1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trends.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  </w:t>
      </w:r>
      <w:r>
        <w:rPr>
          <w:rFonts w:cs="Book Antiqua" w:hAnsi="Book Antiqua" w:eastAsia="Book Antiqua" w:ascii="Book Antiqua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ournal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Epidemiol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Global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Health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 </w:t>
      </w:r>
      <w:r>
        <w:rPr>
          <w:rFonts w:cs="Book Antiqua" w:hAnsi="Book Antiqua" w:eastAsia="Book Antiqua" w:ascii="Book Antiqua"/>
          <w:spacing w:val="3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10(1):107–111,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 </w:t>
      </w:r>
      <w:r>
        <w:rPr>
          <w:rFonts w:cs="Book Antiqua" w:hAnsi="Book Antiqua" w:eastAsia="Book Antiqua" w:ascii="Book Antiqua"/>
          <w:spacing w:val="2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03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left"/>
        <w:spacing w:before="1" w:lineRule="auto" w:line="242"/>
        <w:ind w:left="501" w:right="-33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2020.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  </w:t>
      </w:r>
      <w:r>
        <w:rPr>
          <w:rFonts w:cs="Book Antiqua" w:hAnsi="Book Antiqua" w:eastAsia="Book Antiqua" w:ascii="Book Antiqua"/>
          <w:spacing w:val="3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Co</w:t>
      </w:r>
      <w:r>
        <w:rPr>
          <w:rFonts w:cs="Book Antiqua" w:hAnsi="Book Antiqua" w:eastAsia="Book Antiqua" w:ascii="Book Antiqua"/>
          <w:spacing w:val="-2"/>
          <w:w w:val="87"/>
          <w:sz w:val="18"/>
          <w:szCs w:val="18"/>
        </w:rPr>
        <w:t>p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yright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2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-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©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2020.</w:t>
      </w:r>
      <w:r>
        <w:rPr>
          <w:rFonts w:cs="Book Antiqua" w:hAnsi="Book Antiqua" w:eastAsia="Book Antiqua" w:ascii="Book Antiqua"/>
          <w:spacing w:val="4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This</w:t>
      </w:r>
      <w:r>
        <w:rPr>
          <w:rFonts w:cs="Book Antiqua" w:hAnsi="Book Antiqua" w:eastAsia="Book Antiqua" w:ascii="Book Antiqua"/>
          <w:spacing w:val="2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2"/>
          <w:w w:val="100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ork</w:t>
      </w:r>
      <w:r>
        <w:rPr>
          <w:rFonts w:cs="Book Antiqua" w:hAnsi="Book Antiqua" w:eastAsia="Book Antiqua" w:ascii="Book Antiqua"/>
          <w:spacing w:val="-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is</w:t>
      </w:r>
      <w:r>
        <w:rPr>
          <w:rFonts w:cs="Book Antiqua" w:hAnsi="Book Antiqua" w:eastAsia="Book Antiqua" w:ascii="Book Antiqua"/>
          <w:spacing w:val="3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licensed</w:t>
      </w:r>
      <w:r>
        <w:rPr>
          <w:rFonts w:cs="Book Antiqua" w:hAnsi="Book Antiqua" w:eastAsia="Book Antiqua" w:ascii="Book Antiqua"/>
          <w:spacing w:val="-1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un-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3"/>
          <w:sz w:val="18"/>
          <w:szCs w:val="18"/>
        </w:rPr>
        <w:t>der</w:t>
      </w:r>
      <w:r>
        <w:rPr>
          <w:rFonts w:cs="Book Antiqua" w:hAnsi="Book Antiqua" w:eastAsia="Book Antiqua" w:ascii="Book Antiqua"/>
          <w:spacing w:val="19"/>
          <w:w w:val="83"/>
          <w:sz w:val="18"/>
          <w:szCs w:val="18"/>
        </w:rPr>
        <w:t> </w:t>
      </w:r>
      <w:hyperlink r:id="rId17">
        <w:r>
          <w:rPr>
            <w:rFonts w:cs="Book Antiqua" w:hAnsi="Book Antiqua" w:eastAsia="Book Antiqua" w:ascii="Book Antiqua"/>
            <w:spacing w:val="0"/>
            <w:w w:val="83"/>
            <w:sz w:val="18"/>
            <w:szCs w:val="18"/>
          </w:rPr>
          <w:t>http://creat</w:t>
        </w:r>
        <w:r>
          <w:rPr>
            <w:rFonts w:cs="Book Antiqua" w:hAnsi="Book Antiqua" w:eastAsia="Book Antiqua" w:ascii="Book Antiqua"/>
            <w:spacing w:val="-3"/>
            <w:w w:val="83"/>
            <w:sz w:val="18"/>
            <w:szCs w:val="18"/>
          </w:rPr>
          <w:t>i</w:t>
        </w:r>
        <w:r>
          <w:rPr>
            <w:rFonts w:cs="Book Antiqua" w:hAnsi="Book Antiqua" w:eastAsia="Book Antiqua" w:ascii="Book Antiqua"/>
            <w:spacing w:val="-2"/>
            <w:w w:val="83"/>
            <w:sz w:val="18"/>
            <w:szCs w:val="18"/>
          </w:rPr>
          <w:t>v</w:t>
        </w:r>
        <w:r>
          <w:rPr>
            <w:rFonts w:cs="Book Antiqua" w:hAnsi="Book Antiqua" w:eastAsia="Book Antiqua" w:ascii="Book Antiqua"/>
            <w:spacing w:val="0"/>
            <w:w w:val="83"/>
            <w:sz w:val="18"/>
            <w:szCs w:val="18"/>
          </w:rPr>
          <w:t>ecommons.o</w:t>
        </w:r>
        <w:r>
          <w:rPr>
            <w:rFonts w:cs="Book Antiqua" w:hAnsi="Book Antiqua" w:eastAsia="Book Antiqua" w:ascii="Book Antiqua"/>
            <w:spacing w:val="-2"/>
            <w:w w:val="83"/>
            <w:sz w:val="18"/>
            <w:szCs w:val="18"/>
          </w:rPr>
          <w:t>r</w:t>
        </w:r>
        <w:r>
          <w:rPr>
            <w:rFonts w:cs="Book Antiqua" w:hAnsi="Book Antiqua" w:eastAsia="Book Antiqua" w:ascii="Book Antiqua"/>
            <w:spacing w:val="0"/>
            <w:w w:val="83"/>
            <w:sz w:val="18"/>
            <w:szCs w:val="18"/>
          </w:rPr>
          <w:t>g/licenses/by-nc/4.0/</w:t>
        </w:r>
      </w:hyperlink>
      <w:r>
        <w:rPr>
          <w:rFonts w:cs="Book Antiqua" w:hAnsi="Book Antiqua" w:eastAsia="Book Antiqua" w:ascii="Book Antiqua"/>
          <w:spacing w:val="25"/>
          <w:w w:val="83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3"/>
          <w:sz w:val="18"/>
          <w:szCs w:val="18"/>
        </w:rPr>
        <w:t>(the</w:t>
      </w:r>
      <w:r>
        <w:rPr>
          <w:rFonts w:cs="Book Antiqua" w:hAnsi="Book Antiqua" w:eastAsia="Book Antiqua" w:ascii="Book Antiqua"/>
          <w:spacing w:val="35"/>
          <w:w w:val="83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“Li-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lineRule="auto" w:line="242"/>
        <w:ind w:left="398" w:right="85"/>
      </w:pP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cense”).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6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Notwithstanding</w:t>
      </w:r>
      <w:r>
        <w:rPr>
          <w:rFonts w:cs="Book Antiqua" w:hAnsi="Book Antiqua" w:eastAsia="Book Antiqua" w:ascii="Book Antiqua"/>
          <w:spacing w:val="1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ProQuest</w:t>
      </w:r>
      <w:r>
        <w:rPr>
          <w:rFonts w:cs="Book Antiqua" w:hAnsi="Book Antiqua" w:eastAsia="Book Antiqua" w:ascii="Book Antiqua"/>
          <w:spacing w:val="37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3"/>
          <w:w w:val="100"/>
          <w:sz w:val="18"/>
          <w:szCs w:val="18"/>
        </w:rPr>
        <w:t>T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erms</w:t>
      </w:r>
      <w:r>
        <w:rPr>
          <w:rFonts w:cs="Book Antiqua" w:hAnsi="Book Antiqua" w:eastAsia="Book Antiqua" w:ascii="Book Antiqua"/>
          <w:spacing w:val="-1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-1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Condi-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tions,</w:t>
      </w:r>
      <w:r>
        <w:rPr>
          <w:rFonts w:cs="Book Antiqua" w:hAnsi="Book Antiqua" w:eastAsia="Book Antiqua" w:ascii="Book Antiqua"/>
          <w:spacing w:val="12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you</w:t>
      </w:r>
      <w:r>
        <w:rPr>
          <w:rFonts w:cs="Book Antiqua" w:hAnsi="Book Antiqua" w:eastAsia="Book Antiqua" w:ascii="Book Antiqua"/>
          <w:spacing w:val="1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may</w:t>
      </w:r>
      <w:r>
        <w:rPr>
          <w:rFonts w:cs="Book Antiqua" w:hAnsi="Book Antiqua" w:eastAsia="Book Antiqua" w:ascii="Book Antiqua"/>
          <w:spacing w:val="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use</w:t>
      </w:r>
      <w:r>
        <w:rPr>
          <w:rFonts w:cs="Book Antiqua" w:hAnsi="Book Antiqua" w:eastAsia="Book Antiqua" w:ascii="Book Antiqua"/>
          <w:spacing w:val="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t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his</w:t>
      </w:r>
      <w:r>
        <w:rPr>
          <w:rFonts w:cs="Book Antiqua" w:hAnsi="Book Antiqua" w:eastAsia="Book Antiqua" w:ascii="Book Antiqua"/>
          <w:spacing w:val="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content</w:t>
      </w:r>
      <w:r>
        <w:rPr>
          <w:rFonts w:cs="Book Antiqua" w:hAnsi="Book Antiqua" w:eastAsia="Book Antiqua" w:ascii="Book Antiqua"/>
          <w:spacing w:val="1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in</w:t>
      </w:r>
      <w:r>
        <w:rPr>
          <w:rFonts w:cs="Book Antiqua" w:hAnsi="Book Antiqua" w:eastAsia="Book Antiqua" w:ascii="Book Antiqua"/>
          <w:spacing w:val="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accordance</w:t>
      </w:r>
      <w:r>
        <w:rPr>
          <w:rFonts w:cs="Book Antiqua" w:hAnsi="Book Antiqua" w:eastAsia="Book Antiqua" w:ascii="Book Antiqua"/>
          <w:spacing w:val="21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with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1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terms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-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9"/>
          <w:w w:val="86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License;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9"/>
          <w:w w:val="86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Last</w:t>
      </w:r>
      <w:r>
        <w:rPr>
          <w:rFonts w:cs="Book Antiqua" w:hAnsi="Book Antiqua" w:eastAsia="Book Antiqua" w:ascii="Book Antiqua"/>
          <w:spacing w:val="26"/>
          <w:w w:val="86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6"/>
          <w:sz w:val="18"/>
          <w:szCs w:val="18"/>
        </w:rPr>
        <w:t>updated</w:t>
      </w:r>
      <w:r>
        <w:rPr>
          <w:rFonts w:cs="Book Antiqua" w:hAnsi="Book Antiqua" w:eastAsia="Book Antiqua" w:ascii="Book Antiqua"/>
          <w:spacing w:val="-7"/>
          <w:w w:val="86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-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2020-12-01.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20"/>
        <w:ind w:left="398" w:right="85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[15]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</w:t>
      </w:r>
      <w:r>
        <w:rPr>
          <w:rFonts w:cs="Book Antiqua" w:hAnsi="Book Antiqua" w:eastAsia="Book Antiqua" w:ascii="Book Antiqua"/>
          <w:spacing w:val="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Mual</w:t>
      </w:r>
      <w:r>
        <w:rPr>
          <w:rFonts w:cs="Book Antiqua" w:hAnsi="Book Antiqua" w:eastAsia="Book Antiqua" w:ascii="Book Antiqua"/>
          <w:spacing w:val="-2"/>
          <w:w w:val="90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ah,</w:t>
      </w:r>
      <w:r>
        <w:rPr>
          <w:rFonts w:cs="Book Antiqua" w:hAnsi="Book Antiqua" w:eastAsia="Book Antiqua" w:ascii="Book Antiqua"/>
          <w:spacing w:val="2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2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3"/>
          <w:w w:val="87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atma,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13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1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</w:t>
      </w:r>
      <w:r>
        <w:rPr>
          <w:rFonts w:cs="Book Antiqua" w:hAnsi="Book Antiqua" w:eastAsia="Book Antiqua" w:ascii="Book Antiqua"/>
          <w:spacing w:val="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Ramadhan.</w:t>
      </w:r>
      <w:r>
        <w:rPr>
          <w:rFonts w:cs="Book Antiqua" w:hAnsi="Book Antiqua" w:eastAsia="Book Antiqua" w:ascii="Book Antiqua"/>
          <w:spacing w:val="31"/>
          <w:w w:val="92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Anti-forensics: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image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asymmetry</w:t>
      </w:r>
      <w:r>
        <w:rPr>
          <w:rFonts w:cs="Book Antiqua" w:hAnsi="Book Antiqua" w:eastAsia="Book Antiqua" w:ascii="Book Antiqua"/>
          <w:spacing w:val="3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2"/>
          <w:w w:val="100"/>
          <w:sz w:val="18"/>
          <w:szCs w:val="18"/>
        </w:rPr>
        <w:t>k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-1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single</w:t>
      </w:r>
      <w:r>
        <w:rPr>
          <w:rFonts w:cs="Book Antiqua" w:hAnsi="Book Antiqua" w:eastAsia="Book Antiqua" w:ascii="Book Antiqua"/>
          <w:spacing w:val="-1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layer</w:t>
      </w:r>
      <w:r>
        <w:rPr>
          <w:rFonts w:cs="Book Antiqua" w:hAnsi="Book Antiqua" w:eastAsia="Book Antiqua" w:ascii="Book Antiqua"/>
          <w:spacing w:val="-1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perceptron</w:t>
      </w:r>
      <w:r>
        <w:rPr>
          <w:rFonts w:cs="Book Antiqua" w:hAnsi="Book Antiqua" w:eastAsia="Book Antiqua" w:ascii="Book Antiqua"/>
          <w:spacing w:val="36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for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digital</w:t>
      </w:r>
      <w:r>
        <w:rPr>
          <w:rFonts w:cs="Book Antiqua" w:hAnsi="Book Antiqua" w:eastAsia="Book Antiqua" w:ascii="Book Antiqua"/>
          <w:spacing w:val="13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data</w:t>
      </w:r>
      <w:r>
        <w:rPr>
          <w:rFonts w:cs="Book Antiqua" w:hAnsi="Book Antiqua" w:eastAsia="Book Antiqua" w:ascii="Book Antiqua"/>
          <w:spacing w:val="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se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curit</w:t>
      </w:r>
      <w:r>
        <w:rPr>
          <w:rFonts w:cs="Book Antiqua" w:hAnsi="Book Antiqua" w:eastAsia="Book Antiqua" w:ascii="Book Antiqua"/>
          <w:spacing w:val="-10"/>
          <w:w w:val="87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9"/>
          <w:w w:val="8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ournal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-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Physics: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Confe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ence</w:t>
      </w:r>
      <w:r>
        <w:rPr>
          <w:rFonts w:cs="Times New Roman" w:hAnsi="Times New Roman" w:eastAsia="Times New Roman" w:ascii="Times New Roman"/>
          <w:spacing w:val="-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Series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"/>
        <w:ind w:left="398" w:right="2769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1517(1):12106–,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2020.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22"/>
        <w:ind w:left="398" w:right="85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[16]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Huma</w:t>
      </w:r>
      <w:r>
        <w:rPr>
          <w:rFonts w:cs="Book Antiqua" w:hAnsi="Book Antiqua" w:eastAsia="Book Antiqua" w:ascii="Book Antiqua"/>
          <w:spacing w:val="9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Naz</w:t>
      </w:r>
      <w:r>
        <w:rPr>
          <w:rFonts w:cs="Book Antiqua" w:hAnsi="Book Antiqua" w:eastAsia="Book Antiqua" w:ascii="Book Antiqua"/>
          <w:spacing w:val="14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8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Sachin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Ahuja.</w:t>
      </w:r>
      <w:r>
        <w:rPr>
          <w:rFonts w:cs="Book Antiqua" w:hAnsi="Book Antiqua" w:eastAsia="Book Antiqua" w:ascii="Book Antiqua"/>
          <w:spacing w:val="1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Deep</w:t>
      </w:r>
      <w:r>
        <w:rPr>
          <w:rFonts w:cs="Book Antiqua" w:hAnsi="Book Antiqua" w:eastAsia="Book Antiqua" w:ascii="Book Antiqua"/>
          <w:spacing w:val="22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learning</w:t>
      </w:r>
      <w:r>
        <w:rPr>
          <w:rFonts w:cs="Book Antiqua" w:hAnsi="Book Antiqua" w:eastAsia="Book Antiqua" w:ascii="Book Antiqua"/>
          <w:spacing w:val="13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approach</w:t>
      </w:r>
      <w:r>
        <w:rPr>
          <w:rFonts w:cs="Book Antiqua" w:hAnsi="Book Antiqua" w:eastAsia="Book Antiqua" w:ascii="Book Antiqua"/>
          <w:spacing w:val="6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for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diabetes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5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prediction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using</w:t>
      </w:r>
      <w:r>
        <w:rPr>
          <w:rFonts w:cs="Book Antiqua" w:hAnsi="Book Antiqua" w:eastAsia="Book Antiqua" w:ascii="Book Antiqua"/>
          <w:spacing w:val="3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pima</w:t>
      </w:r>
      <w:r>
        <w:rPr>
          <w:rFonts w:cs="Book Antiqua" w:hAnsi="Book Antiqua" w:eastAsia="Book Antiqua" w:ascii="Book Antiqua"/>
          <w:spacing w:val="3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indian</w:t>
      </w:r>
      <w:r>
        <w:rPr>
          <w:rFonts w:cs="Book Antiqua" w:hAnsi="Book Antiqua" w:eastAsia="Book Antiqua" w:ascii="Book Antiqua"/>
          <w:spacing w:val="3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dataset.</w:t>
      </w:r>
      <w:r>
        <w:rPr>
          <w:rFonts w:cs="Book Antiqua" w:hAnsi="Book Antiqua" w:eastAsia="Book Antiqua" w:ascii="Book Antiqua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ournal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diabetes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and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metabolic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diso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1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19(1):391–403,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2020.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20"/>
        <w:ind w:left="398" w:right="85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[17]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2"/>
          <w:w w:val="88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orld</w:t>
      </w:r>
      <w:r>
        <w:rPr>
          <w:rFonts w:cs="Book Antiqua" w:hAnsi="Book Antiqua" w:eastAsia="Book Antiqua" w:ascii="Book Antiqua"/>
          <w:spacing w:val="1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Health</w:t>
      </w:r>
      <w:r>
        <w:rPr>
          <w:rFonts w:cs="Book Antiqua" w:hAnsi="Book Antiqua" w:eastAsia="Book Antiqua" w:ascii="Book Antiqua"/>
          <w:spacing w:val="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O</w:t>
      </w:r>
      <w:r>
        <w:rPr>
          <w:rFonts w:cs="Book Antiqua" w:hAnsi="Book Antiqua" w:eastAsia="Book Antiqua" w:ascii="Book Antiqua"/>
          <w:spacing w:val="-3"/>
          <w:w w:val="88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-1"/>
          <w:w w:val="88"/>
          <w:sz w:val="18"/>
          <w:szCs w:val="18"/>
        </w:rPr>
        <w:t>g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anization.</w:t>
      </w:r>
      <w:r>
        <w:rPr>
          <w:rFonts w:cs="Book Antiqua" w:hAnsi="Book Antiqua" w:eastAsia="Book Antiqua" w:ascii="Book Antiqua"/>
          <w:spacing w:val="33"/>
          <w:w w:val="8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Classification</w:t>
      </w:r>
      <w:r>
        <w:rPr>
          <w:rFonts w:cs="Times New Roman" w:hAnsi="Times New Roman" w:eastAsia="Times New Roman" w:ascii="Times New Roman"/>
          <w:spacing w:val="-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-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diabetes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melli-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tus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1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2"/>
          <w:w w:val="88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orld</w:t>
      </w:r>
      <w:r>
        <w:rPr>
          <w:rFonts w:cs="Book Antiqua" w:hAnsi="Book Antiqua" w:eastAsia="Book Antiqua" w:ascii="Book Antiqua"/>
          <w:spacing w:val="11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Health</w:t>
      </w:r>
      <w:r>
        <w:rPr>
          <w:rFonts w:cs="Book Antiqua" w:hAnsi="Book Antiqua" w:eastAsia="Book Antiqua" w:ascii="Book Antiqua"/>
          <w:spacing w:val="5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O</w:t>
      </w:r>
      <w:r>
        <w:rPr>
          <w:rFonts w:cs="Book Antiqua" w:hAnsi="Book Antiqua" w:eastAsia="Book Antiqua" w:ascii="Book Antiqua"/>
          <w:spacing w:val="-3"/>
          <w:w w:val="88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-1"/>
          <w:w w:val="88"/>
          <w:sz w:val="18"/>
          <w:szCs w:val="18"/>
        </w:rPr>
        <w:t>g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anization,</w:t>
      </w:r>
      <w:r>
        <w:rPr>
          <w:rFonts w:cs="Book Antiqua" w:hAnsi="Book Antiqua" w:eastAsia="Book Antiqua" w:ascii="Book Antiqua"/>
          <w:spacing w:val="1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2019.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21"/>
        <w:ind w:left="398" w:right="85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[18]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Radhana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th</w:t>
      </w:r>
      <w:r>
        <w:rPr>
          <w:rFonts w:cs="Book Antiqua" w:hAnsi="Book Antiqua" w:eastAsia="Book Antiqua" w:ascii="Book Antiqua"/>
          <w:spacing w:val="22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3"/>
          <w:w w:val="87"/>
          <w:sz w:val="18"/>
          <w:szCs w:val="18"/>
        </w:rPr>
        <w:t>P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atra</w:t>
      </w:r>
      <w:r>
        <w:rPr>
          <w:rFonts w:cs="Book Antiqua" w:hAnsi="Book Antiqua" w:eastAsia="Book Antiqua" w:ascii="Book Antiqua"/>
          <w:spacing w:val="19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12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Bonomali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7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khuntia.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3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Analysis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12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pre-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diction</w:t>
      </w:r>
      <w:r>
        <w:rPr>
          <w:rFonts w:cs="Book Antiqua" w:hAnsi="Book Antiqua" w:eastAsia="Book Antiqua" w:ascii="Book Antiqua"/>
          <w:spacing w:val="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-1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pima</w:t>
      </w:r>
      <w:r>
        <w:rPr>
          <w:rFonts w:cs="Book Antiqua" w:hAnsi="Book Antiqua" w:eastAsia="Book Antiqua" w:ascii="Book Antiqua"/>
          <w:spacing w:val="2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indian</w:t>
      </w:r>
      <w:r>
        <w:rPr>
          <w:rFonts w:cs="Book Antiqua" w:hAnsi="Book Antiqua" w:eastAsia="Book Antiqua" w:ascii="Book Antiqua"/>
          <w:spacing w:val="3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di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abetes</w:t>
      </w:r>
      <w:r>
        <w:rPr>
          <w:rFonts w:cs="Book Antiqua" w:hAnsi="Book Antiqua" w:eastAsia="Book Antiqua" w:ascii="Book Antiqua"/>
          <w:spacing w:val="16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dataset</w:t>
      </w:r>
      <w:r>
        <w:rPr>
          <w:rFonts w:cs="Book Antiqua" w:hAnsi="Book Antiqua" w:eastAsia="Book Antiqua" w:ascii="Book Antiqua"/>
          <w:spacing w:val="2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using</w:t>
      </w:r>
      <w:r>
        <w:rPr>
          <w:rFonts w:cs="Book Antiqua" w:hAnsi="Book Antiqua" w:eastAsia="Book Antiqua" w:ascii="Book Antiqua"/>
          <w:spacing w:val="3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sdknn</w:t>
      </w:r>
      <w:r>
        <w:rPr>
          <w:rFonts w:cs="Book Antiqua" w:hAnsi="Book Antiqua" w:eastAsia="Book Antiqua" w:ascii="Book Antiqua"/>
          <w:spacing w:val="-3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classifier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technique.</w:t>
      </w:r>
      <w:r>
        <w:rPr>
          <w:rFonts w:cs="Book Antiqua" w:hAnsi="Book Antiqua" w:eastAsia="Book Antiqua" w:ascii="Book Antiqua"/>
          <w:spacing w:val="8"/>
          <w:w w:val="8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IOP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confe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ence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series.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Materials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18"/>
          <w:szCs w:val="18"/>
        </w:rPr>
        <w:t>Science</w:t>
      </w:r>
      <w:r>
        <w:rPr>
          <w:rFonts w:cs="Times New Roman" w:hAnsi="Times New Roman" w:eastAsia="Times New Roman" w:ascii="Times New Roman"/>
          <w:spacing w:val="-7"/>
          <w:w w:val="9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gineering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1070(1):12059–,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2021.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1" w:lineRule="exact" w:line="220"/>
        <w:ind w:left="398" w:right="79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[19]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abian</w:t>
      </w:r>
      <w:r>
        <w:rPr>
          <w:rFonts w:cs="Book Antiqua" w:hAnsi="Book Antiqua" w:eastAsia="Book Antiqua" w:ascii="Book Antiqua"/>
          <w:spacing w:val="-1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Pedr</w:t>
      </w:r>
      <w:r>
        <w:rPr>
          <w:rFonts w:cs="Book Antiqua" w:hAnsi="Book Antiqua" w:eastAsia="Book Antiqua" w:ascii="Book Antiqua"/>
          <w:spacing w:val="-3"/>
          <w:w w:val="89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gosa,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8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Gael</w:t>
      </w:r>
      <w:r>
        <w:rPr>
          <w:rFonts w:cs="Book Antiqua" w:hAnsi="Book Antiqua" w:eastAsia="Book Antiqua" w:ascii="Book Antiqua"/>
          <w:spacing w:val="1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8"/>
          <w:w w:val="90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aroquaux,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8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Al</w:t>
      </w:r>
      <w:r>
        <w:rPr>
          <w:rFonts w:cs="Book Antiqua" w:hAnsi="Book Antiqua" w:eastAsia="Book Antiqua" w:ascii="Book Antiqua"/>
          <w:spacing w:val="-3"/>
          <w:w w:val="90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xandre</w:t>
      </w:r>
      <w:r>
        <w:rPr>
          <w:rFonts w:cs="Book Antiqua" w:hAnsi="Book Antiqua" w:eastAsia="Book Antiqua" w:ascii="Book Antiqua"/>
          <w:spacing w:val="33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Gramfort,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0"/>
          <w:w w:val="91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incent</w:t>
      </w:r>
      <w:r>
        <w:rPr>
          <w:rFonts w:cs="Book Antiqua" w:hAnsi="Book Antiqua" w:eastAsia="Book Antiqua" w:ascii="Book Antiqua"/>
          <w:spacing w:val="32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Michel,</w:t>
      </w:r>
      <w:r>
        <w:rPr>
          <w:rFonts w:cs="Book Antiqua" w:hAnsi="Book Antiqua" w:eastAsia="Book Antiqua" w:ascii="Book Antiqua"/>
          <w:spacing w:val="-1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Bertrand</w:t>
      </w:r>
      <w:r>
        <w:rPr>
          <w:rFonts w:cs="Book Antiqua" w:hAnsi="Book Antiqua" w:eastAsia="Book Antiqua" w:ascii="Book Antiqua"/>
          <w:spacing w:val="19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Thirion,</w:t>
      </w:r>
      <w:r>
        <w:rPr>
          <w:rFonts w:cs="Book Antiqua" w:hAnsi="Book Antiqua" w:eastAsia="Book Antiqua" w:ascii="Book Antiqua"/>
          <w:spacing w:val="39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Ol</w:t>
      </w:r>
      <w:r>
        <w:rPr>
          <w:rFonts w:cs="Book Antiqua" w:hAnsi="Book Antiqua" w:eastAsia="Book Antiqua" w:ascii="Book Antiqua"/>
          <w:spacing w:val="-4"/>
          <w:w w:val="90"/>
          <w:sz w:val="18"/>
          <w:szCs w:val="18"/>
        </w:rPr>
        <w:t>i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vier</w:t>
      </w:r>
      <w:r>
        <w:rPr>
          <w:rFonts w:cs="Book Antiqua" w:hAnsi="Book Antiqua" w:eastAsia="Book Antiqua" w:ascii="Book Antiqua"/>
          <w:spacing w:val="31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Grisel,</w:t>
      </w:r>
      <w:r>
        <w:rPr>
          <w:rFonts w:cs="Book Antiqua" w:hAnsi="Book Antiqua" w:eastAsia="Book Antiqua" w:ascii="Book Antiqua"/>
          <w:spacing w:val="-1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Mathieu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Blondel,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1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Peter</w:t>
      </w:r>
      <w:r>
        <w:rPr>
          <w:rFonts w:cs="Book Antiqua" w:hAnsi="Book Antiqua" w:eastAsia="Book Antiqua" w:ascii="Book Antiqua"/>
          <w:spacing w:val="22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Prettenhofe</w:t>
      </w:r>
      <w:r>
        <w:rPr>
          <w:rFonts w:cs="Book Antiqua" w:hAnsi="Book Antiqua" w:eastAsia="Book Antiqua" w:ascii="Book Antiqua"/>
          <w:spacing w:val="-6"/>
          <w:w w:val="90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25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Ron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4"/>
          <w:w w:val="100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eiss,</w:t>
      </w:r>
      <w:r>
        <w:rPr>
          <w:rFonts w:cs="Book Antiqua" w:hAnsi="Book Antiqua" w:eastAsia="Book Antiqua" w:ascii="Book Antiqua"/>
          <w:spacing w:val="-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0"/>
          <w:w w:val="91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incent</w:t>
      </w:r>
      <w:r>
        <w:rPr>
          <w:rFonts w:cs="Book Antiqua" w:hAnsi="Book Antiqua" w:eastAsia="Book Antiqua" w:ascii="Book Antiqua"/>
          <w:spacing w:val="31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Dubou</w:t>
      </w:r>
      <w:r>
        <w:rPr>
          <w:rFonts w:cs="Book Antiqua" w:hAnsi="Book Antiqua" w:eastAsia="Book Antiqua" w:ascii="Book Antiqua"/>
          <w:spacing w:val="-3"/>
          <w:w w:val="87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g,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Ja</w:t>
      </w:r>
      <w:r>
        <w:rPr>
          <w:rFonts w:cs="Book Antiqua" w:hAnsi="Book Antiqua" w:eastAsia="Book Antiqua" w:ascii="Book Antiqua"/>
          <w:spacing w:val="-2"/>
          <w:w w:val="100"/>
          <w:sz w:val="18"/>
          <w:szCs w:val="18"/>
        </w:rPr>
        <w:t>k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3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8"/>
          <w:w w:val="88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anderplas,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 </w:t>
      </w:r>
      <w:r>
        <w:rPr>
          <w:rFonts w:cs="Book Antiqua" w:hAnsi="Book Antiqua" w:eastAsia="Book Antiqua" w:ascii="Book Antiqua"/>
          <w:spacing w:val="3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Al</w:t>
      </w:r>
      <w:r>
        <w:rPr>
          <w:rFonts w:cs="Book Antiqua" w:hAnsi="Book Antiqua" w:eastAsia="Book Antiqua" w:ascii="Book Antiqua"/>
          <w:spacing w:val="-3"/>
          <w:w w:val="88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xandre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29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P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assos,</w:t>
      </w:r>
      <w:r>
        <w:rPr>
          <w:rFonts w:cs="Book Antiqua" w:hAnsi="Book Antiqua" w:eastAsia="Book Antiqua" w:ascii="Book Antiqua"/>
          <w:spacing w:val="2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a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vid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Cournapeau,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Matthieu</w:t>
      </w:r>
      <w:r>
        <w:rPr>
          <w:rFonts w:cs="Book Antiqua" w:hAnsi="Book Antiqua" w:eastAsia="Book Antiqua" w:ascii="Book Antiqua"/>
          <w:spacing w:val="29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Bruche</w:t>
      </w:r>
      <w:r>
        <w:rPr>
          <w:rFonts w:cs="Book Antiqua" w:hAnsi="Book Antiqua" w:eastAsia="Book Antiqua" w:ascii="Book Antiqua"/>
          <w:spacing w:val="-6"/>
          <w:w w:val="89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9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Matthieu</w:t>
      </w:r>
      <w:r>
        <w:rPr>
          <w:rFonts w:cs="Book Antiqua" w:hAnsi="Book Antiqua" w:eastAsia="Book Antiqua" w:ascii="Book Antiqua"/>
          <w:spacing w:val="29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Perrot,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3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-15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85"/>
          <w:w w:val="99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0"/>
          <w:w w:val="99"/>
          <w:position w:val="4"/>
          <w:sz w:val="18"/>
          <w:szCs w:val="18"/>
        </w:rPr>
        <w:t>´</w:t>
      </w:r>
      <w:r>
        <w:rPr>
          <w:rFonts w:cs="Book Antiqua" w:hAnsi="Book Antiqua" w:eastAsia="Book Antiqua" w:ascii="Book Antiqua"/>
          <w:spacing w:val="-20"/>
          <w:w w:val="100"/>
          <w:position w:val="4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4"/>
          <w:position w:val="0"/>
          <w:sz w:val="18"/>
          <w:szCs w:val="18"/>
        </w:rPr>
        <w:t>douard</w:t>
      </w:r>
      <w:r>
        <w:rPr>
          <w:rFonts w:cs="Book Antiqua" w:hAnsi="Book Antiqua" w:eastAsia="Book Antiqua" w:ascii="Book Antiqua"/>
          <w:spacing w:val="0"/>
          <w:w w:val="84"/>
          <w:position w:val="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4"/>
          <w:position w:val="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18"/>
          <w:szCs w:val="18"/>
        </w:rPr>
        <w:t>Duches-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18"/>
          <w:szCs w:val="18"/>
        </w:rPr>
        <w:t>na</w:t>
      </w:r>
      <w:r>
        <w:rPr>
          <w:rFonts w:cs="Book Antiqua" w:hAnsi="Book Antiqua" w:eastAsia="Book Antiqua" w:ascii="Book Antiqua"/>
          <w:spacing w:val="-12"/>
          <w:w w:val="100"/>
          <w:position w:val="0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31"/>
          <w:w w:val="100"/>
          <w:position w:val="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position w:val="0"/>
          <w:sz w:val="18"/>
          <w:szCs w:val="18"/>
        </w:rPr>
        <w:t>Scikit-learn:</w:t>
      </w:r>
      <w:r>
        <w:rPr>
          <w:rFonts w:cs="Book Antiqua" w:hAnsi="Book Antiqua" w:eastAsia="Book Antiqua" w:ascii="Book Antiqua"/>
          <w:spacing w:val="0"/>
          <w:w w:val="90"/>
          <w:position w:val="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34"/>
          <w:w w:val="90"/>
          <w:position w:val="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position w:val="0"/>
          <w:sz w:val="18"/>
          <w:szCs w:val="18"/>
        </w:rPr>
        <w:t>Machine</w:t>
      </w:r>
      <w:r>
        <w:rPr>
          <w:rFonts w:cs="Book Antiqua" w:hAnsi="Book Antiqua" w:eastAsia="Book Antiqua" w:ascii="Book Antiqua"/>
          <w:spacing w:val="27"/>
          <w:w w:val="90"/>
          <w:position w:val="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position w:val="0"/>
          <w:sz w:val="18"/>
          <w:szCs w:val="18"/>
        </w:rPr>
        <w:t>learning</w:t>
      </w:r>
      <w:r>
        <w:rPr>
          <w:rFonts w:cs="Book Antiqua" w:hAnsi="Book Antiqua" w:eastAsia="Book Antiqua" w:ascii="Book Antiqua"/>
          <w:spacing w:val="7"/>
          <w:w w:val="90"/>
          <w:position w:val="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18"/>
          <w:szCs w:val="18"/>
        </w:rPr>
        <w:t>in</w:t>
      </w:r>
      <w:r>
        <w:rPr>
          <w:rFonts w:cs="Book Antiqua" w:hAnsi="Book Antiqua" w:eastAsia="Book Antiqua" w:ascii="Book Antiqua"/>
          <w:spacing w:val="-4"/>
          <w:w w:val="100"/>
          <w:position w:val="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2"/>
          <w:w w:val="86"/>
          <w:position w:val="0"/>
          <w:sz w:val="18"/>
          <w:szCs w:val="18"/>
        </w:rPr>
        <w:t>p</w:t>
      </w:r>
      <w:r>
        <w:rPr>
          <w:rFonts w:cs="Book Antiqua" w:hAnsi="Book Antiqua" w:eastAsia="Book Antiqua" w:ascii="Book Antiqua"/>
          <w:spacing w:val="0"/>
          <w:w w:val="86"/>
          <w:position w:val="0"/>
          <w:sz w:val="18"/>
          <w:szCs w:val="18"/>
        </w:rPr>
        <w:t>ython.</w:t>
      </w:r>
      <w:r>
        <w:rPr>
          <w:rFonts w:cs="Book Antiqua" w:hAnsi="Book Antiqua" w:eastAsia="Book Antiqua" w:ascii="Book Antiqua"/>
          <w:spacing w:val="0"/>
          <w:w w:val="86"/>
          <w:position w:val="0"/>
          <w:sz w:val="18"/>
          <w:szCs w:val="18"/>
        </w:rPr>
        <w:t>  </w:t>
      </w:r>
      <w:r>
        <w:rPr>
          <w:rFonts w:cs="Book Antiqua" w:hAnsi="Book Antiqua" w:eastAsia="Book Antiqua" w:ascii="Book Antiqua"/>
          <w:spacing w:val="5"/>
          <w:w w:val="86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ournal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hine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learning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esea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h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26"/>
          <w:w w:val="100"/>
          <w:position w:val="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18"/>
          <w:szCs w:val="18"/>
        </w:rPr>
        <w:t>12:2825–2830,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18"/>
          <w:szCs w:val="18"/>
        </w:rPr>
        <w:t>2011.</w:t>
      </w:r>
      <w:r>
        <w:rPr>
          <w:rFonts w:cs="Book Antiqua" w:hAnsi="Book Antiqua" w:eastAsia="Book Antiqua" w:ascii="Book Antiqua"/>
          <w:spacing w:val="0"/>
          <w:w w:val="100"/>
          <w:position w:val="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29"/>
        <w:ind w:left="398" w:right="85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[20]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Lutz</w:t>
      </w:r>
      <w:r>
        <w:rPr>
          <w:rFonts w:cs="Book Antiqua" w:hAnsi="Book Antiqua" w:eastAsia="Book Antiqua" w:ascii="Book Antiqua"/>
          <w:spacing w:val="11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Prechelt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6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Automatic</w:t>
      </w:r>
      <w:r>
        <w:rPr>
          <w:rFonts w:cs="Book Antiqua" w:hAnsi="Book Antiqua" w:eastAsia="Book Antiqua" w:ascii="Book Antiqua"/>
          <w:spacing w:val="16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early</w:t>
      </w:r>
      <w:r>
        <w:rPr>
          <w:rFonts w:cs="Book Antiqua" w:hAnsi="Book Antiqua" w:eastAsia="Book Antiqua" w:ascii="Book Antiqua"/>
          <w:spacing w:val="11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stopping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using</w:t>
      </w:r>
      <w:r>
        <w:rPr>
          <w:rFonts w:cs="Book Antiqua" w:hAnsi="Book Antiqua" w:eastAsia="Book Antiqua" w:ascii="Book Antiqua"/>
          <w:spacing w:val="3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cross</w:t>
      </w:r>
      <w:r>
        <w:rPr>
          <w:rFonts w:cs="Book Antiqua" w:hAnsi="Book Antiqua" w:eastAsia="Book Antiqua" w:ascii="Book Antiqua"/>
          <w:spacing w:val="19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alida-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tion:</w:t>
      </w:r>
      <w:r>
        <w:rPr>
          <w:rFonts w:cs="Book Antiqua" w:hAnsi="Book Antiqua" w:eastAsia="Book Antiqua" w:ascii="Book Antiqua"/>
          <w:spacing w:val="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quantifying</w:t>
      </w:r>
      <w:r>
        <w:rPr>
          <w:rFonts w:cs="Book Antiqua" w:hAnsi="Book Antiqua" w:eastAsia="Book Antiqua" w:ascii="Book Antiqua"/>
          <w:spacing w:val="27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18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criteria.</w:t>
      </w:r>
      <w:r>
        <w:rPr>
          <w:rFonts w:cs="Book Antiqua" w:hAnsi="Book Antiqua" w:eastAsia="Book Antiqua" w:ascii="Book Antiqua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Neu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networks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11(4):761–</w:t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"/>
        <w:ind w:left="398" w:right="3655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767,</w:t>
      </w:r>
      <w:r>
        <w:rPr>
          <w:rFonts w:cs="Book Antiqua" w:hAnsi="Book Antiqua" w:eastAsia="Book Antiqua" w:ascii="Book Antiqua"/>
          <w:spacing w:val="-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1998.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22" w:lineRule="auto" w:line="245"/>
        <w:ind w:left="398" w:right="85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[21]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Raj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ni</w:t>
      </w:r>
      <w:r>
        <w:rPr>
          <w:rFonts w:cs="Book Antiqua" w:hAnsi="Book Antiqua" w:eastAsia="Book Antiqua" w:ascii="Book Antiqua"/>
          <w:spacing w:val="29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Rajni</w:t>
      </w:r>
      <w:r>
        <w:rPr>
          <w:rFonts w:cs="Book Antiqua" w:hAnsi="Book Antiqua" w:eastAsia="Book Antiqua" w:ascii="Book Antiqua"/>
          <w:spacing w:val="28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-4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Amandeep</w:t>
      </w:r>
      <w:r>
        <w:rPr>
          <w:rFonts w:cs="Book Antiqua" w:hAnsi="Book Antiqua" w:eastAsia="Book Antiqua" w:ascii="Book Antiqua"/>
          <w:spacing w:val="-1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Amandeep.</w:t>
      </w:r>
      <w:r>
        <w:rPr>
          <w:rFonts w:cs="Book Antiqua" w:hAnsi="Book Antiqua" w:eastAsia="Book Antiqua" w:ascii="Book Antiqua"/>
          <w:spacing w:val="27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Rb-bayes</w:t>
      </w:r>
      <w:r>
        <w:rPr>
          <w:rFonts w:cs="Book Antiqua" w:hAnsi="Book Antiqua" w:eastAsia="Book Antiqua" w:ascii="Book Antiqua"/>
          <w:spacing w:val="3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algorithm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for</w:t>
      </w:r>
      <w:r>
        <w:rPr>
          <w:rFonts w:cs="Book Antiqua" w:hAnsi="Book Antiqua" w:eastAsia="Book Antiqua" w:ascii="Book Antiqua"/>
          <w:spacing w:val="-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-1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pr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ediction</w:t>
      </w:r>
      <w:r>
        <w:rPr>
          <w:rFonts w:cs="Book Antiqua" w:hAnsi="Book Antiqua" w:eastAsia="Book Antiqua" w:ascii="Book Antiqua"/>
          <w:spacing w:val="27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diabetic</w:t>
      </w:r>
      <w:r>
        <w:rPr>
          <w:rFonts w:cs="Book Antiqua" w:hAnsi="Book Antiqua" w:eastAsia="Book Antiqua" w:ascii="Book Antiqua"/>
          <w:spacing w:val="19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in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“pima</w:t>
      </w:r>
      <w:r>
        <w:rPr>
          <w:rFonts w:cs="Book Antiqua" w:hAnsi="Book Antiqua" w:eastAsia="Book Antiqua" w:ascii="Book Antiqua"/>
          <w:spacing w:val="2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indian</w:t>
      </w:r>
      <w:r>
        <w:rPr>
          <w:rFonts w:cs="Book Antiqua" w:hAnsi="Book Antiqua" w:eastAsia="Book Antiqua" w:ascii="Book Antiqua"/>
          <w:spacing w:val="2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dataset”.</w:t>
      </w:r>
      <w:r>
        <w:rPr>
          <w:rFonts w:cs="Book Antiqua" w:hAnsi="Book Antiqua" w:eastAsia="Book Antiqua" w:ascii="Book Antiqua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ternational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journal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electrical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and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computer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engineering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(Malacca,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Malacca)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1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9(6):4866–4872,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2019.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7"/>
        <w:ind w:left="398" w:right="85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[22]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Rosenblatt.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6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1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perceptron:</w:t>
      </w:r>
      <w:r>
        <w:rPr>
          <w:rFonts w:cs="Book Antiqua" w:hAnsi="Book Antiqua" w:eastAsia="Book Antiqua" w:ascii="Book Antiqua"/>
          <w:spacing w:val="1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A</w:t>
      </w:r>
      <w:r>
        <w:rPr>
          <w:rFonts w:cs="Book Antiqua" w:hAnsi="Book Antiqua" w:eastAsia="Book Antiqua" w:ascii="Book Antiqua"/>
          <w:spacing w:val="-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proba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bilistic</w:t>
      </w:r>
      <w:r>
        <w:rPr>
          <w:rFonts w:cs="Book Antiqua" w:hAnsi="Book Antiqua" w:eastAsia="Book Antiqua" w:ascii="Book Antiqua"/>
          <w:spacing w:val="2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model</w:t>
      </w:r>
      <w:r>
        <w:rPr>
          <w:rFonts w:cs="Book Antiqua" w:hAnsi="Book Antiqua" w:eastAsia="Book Antiqua" w:ascii="Book Antiqua"/>
          <w:spacing w:val="4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for</w:t>
      </w:r>
      <w:r>
        <w:rPr>
          <w:rFonts w:cs="Book Antiqua" w:hAnsi="Book Antiqua" w:eastAsia="Book Antiqua" w:ascii="Book Antiqua"/>
          <w:spacing w:val="-1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in-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formation</w:t>
      </w:r>
      <w:r>
        <w:rPr>
          <w:rFonts w:cs="Book Antiqua" w:hAnsi="Book Antiqua" w:eastAsia="Book Antiqua" w:ascii="Book Antiqua"/>
          <w:spacing w:val="2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storage</w:t>
      </w:r>
      <w:r>
        <w:rPr>
          <w:rFonts w:cs="Book Antiqua" w:hAnsi="Book Antiqua" w:eastAsia="Book Antiqua" w:ascii="Book Antiqua"/>
          <w:spacing w:val="16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-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o</w:t>
      </w:r>
      <w:r>
        <w:rPr>
          <w:rFonts w:cs="Book Antiqua" w:hAnsi="Book Antiqua" w:eastAsia="Book Antiqua" w:ascii="Book Antiqua"/>
          <w:spacing w:val="-3"/>
          <w:w w:val="87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-1"/>
          <w:w w:val="87"/>
          <w:sz w:val="18"/>
          <w:szCs w:val="18"/>
        </w:rPr>
        <w:t>g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anizat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ion</w:t>
      </w:r>
      <w:r>
        <w:rPr>
          <w:rFonts w:cs="Book Antiqua" w:hAnsi="Book Antiqua" w:eastAsia="Book Antiqua" w:ascii="Book Antiqua"/>
          <w:spacing w:val="18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in</w:t>
      </w:r>
      <w:r>
        <w:rPr>
          <w:rFonts w:cs="Book Antiqua" w:hAnsi="Book Antiqua" w:eastAsia="Book Antiqua" w:ascii="Book Antiqua"/>
          <w:spacing w:val="6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5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brain.</w:t>
      </w:r>
      <w:r>
        <w:rPr>
          <w:rFonts w:cs="Book Antiqua" w:hAnsi="Book Antiqua" w:eastAsia="Book Antiqua" w:ascii="Book Antiqua"/>
          <w:spacing w:val="33"/>
          <w:w w:val="8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Psy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hol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gi-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cal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-13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65(6):386–408,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1958.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21"/>
        <w:ind w:left="398" w:right="85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[23]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Kai-</w:t>
      </w:r>
      <w:r>
        <w:rPr>
          <w:rFonts w:cs="Book Antiqua" w:hAnsi="Book Antiqua" w:eastAsia="Book Antiqua" w:ascii="Book Antiqua"/>
          <w:spacing w:val="-17"/>
          <w:w w:val="92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eung</w:t>
      </w:r>
      <w:r>
        <w:rPr>
          <w:rFonts w:cs="Book Antiqua" w:hAnsi="Book Antiqua" w:eastAsia="Book Antiqua" w:ascii="Book Antiqua"/>
          <w:spacing w:val="17"/>
          <w:w w:val="92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Siu,</w:t>
      </w:r>
      <w:r>
        <w:rPr>
          <w:rFonts w:cs="Book Antiqua" w:hAnsi="Book Antiqua" w:eastAsia="Book Antiqua" w:ascii="Book Antiqua"/>
          <w:spacing w:val="-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Amir</w:t>
      </w:r>
      <w:r>
        <w:rPr>
          <w:rFonts w:cs="Book Antiqua" w:hAnsi="Book Antiqua" w:eastAsia="Book Antiqua" w:ascii="Book Antiqua"/>
          <w:spacing w:val="18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Dembo,</w:t>
      </w:r>
      <w:r>
        <w:rPr>
          <w:rFonts w:cs="Book Antiqua" w:hAnsi="Book Antiqua" w:eastAsia="Book Antiqua" w:ascii="Book Antiqua"/>
          <w:spacing w:val="3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4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Thomas</w:t>
      </w:r>
      <w:r>
        <w:rPr>
          <w:rFonts w:cs="Book Antiqua" w:hAnsi="Book Antiqua" w:eastAsia="Book Antiqua" w:ascii="Book Antiqua"/>
          <w:spacing w:val="26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Kailath.</w:t>
      </w:r>
      <w:r>
        <w:rPr>
          <w:rFonts w:cs="Book Antiqua" w:hAnsi="Book Antiqua" w:eastAsia="Book Antiqua" w:ascii="Book Antiqua"/>
          <w:spacing w:val="-1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On</w:t>
      </w:r>
      <w:r>
        <w:rPr>
          <w:rFonts w:cs="Book Antiqua" w:hAnsi="Book Antiqua" w:eastAsia="Book Antiqua" w:ascii="Book Antiqua"/>
          <w:spacing w:val="13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perceptron</w:t>
      </w:r>
      <w:r>
        <w:rPr>
          <w:rFonts w:cs="Book Antiqua" w:hAnsi="Book Antiqua" w:eastAsia="Book Antiqua" w:ascii="Book Antiqua"/>
          <w:spacing w:val="26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learning</w:t>
      </w:r>
      <w:r>
        <w:rPr>
          <w:rFonts w:cs="Book Antiqua" w:hAnsi="Book Antiqua" w:eastAsia="Book Antiqua" w:ascii="Book Antiqua"/>
          <w:spacing w:val="32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algorithm</w:t>
      </w:r>
      <w:r>
        <w:rPr>
          <w:rFonts w:cs="Book Antiqua" w:hAnsi="Book Antiqua" w:eastAsia="Book Antiqua" w:ascii="Book Antiqua"/>
          <w:spacing w:val="34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on</w:t>
      </w:r>
      <w:r>
        <w:rPr>
          <w:rFonts w:cs="Book Antiqua" w:hAnsi="Book Antiqua" w:eastAsia="Book Antiqua" w:ascii="Book Antiqua"/>
          <w:spacing w:val="-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data</w:t>
      </w:r>
      <w:r>
        <w:rPr>
          <w:rFonts w:cs="Book Antiqua" w:hAnsi="Book Antiqua" w:eastAsia="Book Antiqua" w:ascii="Book Antiqua"/>
          <w:spacing w:val="7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with</w:t>
      </w:r>
      <w:r>
        <w:rPr>
          <w:rFonts w:cs="Book Antiqua" w:hAnsi="Book Antiqua" w:eastAsia="Book Antiqua" w:ascii="Book Antiqua"/>
          <w:spacing w:val="14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high</w:t>
      </w:r>
      <w:r>
        <w:rPr>
          <w:rFonts w:cs="Book Antiqua" w:hAnsi="Book Antiqua" w:eastAsia="Book Antiqua" w:ascii="Book Antiqua"/>
          <w:spacing w:val="17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precision.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ournal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computer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and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system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sciences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3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48(2):347–356,</w:t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"/>
        <w:ind w:left="398" w:right="4014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1994.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22"/>
        <w:ind w:left="398" w:right="85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[24]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Jack</w:t>
      </w:r>
      <w:r>
        <w:rPr>
          <w:rFonts w:cs="Book Antiqua" w:hAnsi="Book Antiqua" w:eastAsia="Book Antiqua" w:ascii="Book Antiqua"/>
          <w:spacing w:val="-1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6"/>
          <w:w w:val="100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-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Smith,</w:t>
      </w:r>
      <w:r>
        <w:rPr>
          <w:rFonts w:cs="Book Antiqua" w:hAnsi="Book Antiqua" w:eastAsia="Book Antiqua" w:ascii="Book Antiqua"/>
          <w:spacing w:val="7"/>
          <w:w w:val="92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J.E.</w:t>
      </w:r>
      <w:r>
        <w:rPr>
          <w:rFonts w:cs="Book Antiqua" w:hAnsi="Book Antiqua" w:eastAsia="Book Antiqua" w:ascii="Book Antiqua"/>
          <w:spacing w:val="1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-3"/>
          <w:w w:val="88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erhart,</w:t>
      </w:r>
      <w:r>
        <w:rPr>
          <w:rFonts w:cs="Book Antiqua" w:hAnsi="Book Antiqua" w:eastAsia="Book Antiqua" w:ascii="Book Antiqua"/>
          <w:spacing w:val="15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6"/>
          <w:w w:val="100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.C.</w:t>
      </w:r>
      <w:r>
        <w:rPr>
          <w:rFonts w:cs="Book Antiqua" w:hAnsi="Book Antiqua" w:eastAsia="Book Antiqua" w:ascii="Book Antiqua"/>
          <w:spacing w:val="-1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Dickson,</w:t>
      </w:r>
      <w:r>
        <w:rPr>
          <w:rFonts w:cs="Book Antiqua" w:hAnsi="Book Antiqua" w:eastAsia="Book Antiqua" w:ascii="Book Antiqua"/>
          <w:spacing w:val="7"/>
          <w:w w:val="92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6"/>
          <w:w w:val="100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.C.</w:t>
      </w:r>
      <w:r>
        <w:rPr>
          <w:rFonts w:cs="Book Antiqua" w:hAnsi="Book Antiqua" w:eastAsia="Book Antiqua" w:ascii="Book Antiqua"/>
          <w:spacing w:val="-18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2"/>
          <w:sz w:val="18"/>
          <w:szCs w:val="18"/>
        </w:rPr>
        <w:t>Kn</w:t>
      </w:r>
      <w:r>
        <w:rPr>
          <w:rFonts w:cs="Book Antiqua" w:hAnsi="Book Antiqua" w:eastAsia="Book Antiqua" w:ascii="Book Antiqua"/>
          <w:spacing w:val="-4"/>
          <w:w w:val="92"/>
          <w:sz w:val="18"/>
          <w:szCs w:val="18"/>
        </w:rPr>
        <w:t>o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wle</w:t>
      </w:r>
      <w:r>
        <w:rPr>
          <w:rFonts w:cs="Book Antiqua" w:hAnsi="Book Antiqua" w:eastAsia="Book Antiqua" w:ascii="Book Antiqua"/>
          <w:spacing w:val="-7"/>
          <w:w w:val="88"/>
          <w:sz w:val="18"/>
          <w:szCs w:val="18"/>
        </w:rPr>
        <w:t>r</w:t>
      </w:r>
      <w:r>
        <w:rPr>
          <w:rFonts w:cs="Book Antiqua" w:hAnsi="Book Antiqua" w:eastAsia="Book Antiqua" w:ascii="Book Antiqua"/>
          <w:spacing w:val="0"/>
          <w:w w:val="99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0"/>
          <w:w w:val="9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5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33"/>
          <w:w w:val="85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R.S.</w:t>
      </w:r>
      <w:r>
        <w:rPr>
          <w:rFonts w:cs="Book Antiqua" w:hAnsi="Book Antiqua" w:eastAsia="Book Antiqua" w:ascii="Book Antiqua"/>
          <w:spacing w:val="29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Johannes.</w:t>
      </w:r>
      <w:r>
        <w:rPr>
          <w:rFonts w:cs="Book Antiqua" w:hAnsi="Book Antiqua" w:eastAsia="Book Antiqua" w:ascii="Book Antiqua"/>
          <w:spacing w:val="34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0"/>
          <w:sz w:val="18"/>
          <w:szCs w:val="18"/>
        </w:rPr>
        <w:t>Using</w:t>
      </w:r>
      <w:r>
        <w:rPr>
          <w:rFonts w:cs="Book Antiqua" w:hAnsi="Book Antiqua" w:eastAsia="Book Antiqua" w:ascii="Book Antiqua"/>
          <w:spacing w:val="31"/>
          <w:w w:val="9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-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adap</w:t>
      </w:r>
      <w:r>
        <w:rPr>
          <w:rFonts w:cs="Book Antiqua" w:hAnsi="Book Antiqua" w:eastAsia="Book Antiqua" w:ascii="Book Antiqua"/>
          <w:spacing w:val="24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learning</w:t>
      </w:r>
      <w:r>
        <w:rPr>
          <w:rFonts w:cs="Book Antiqua" w:hAnsi="Book Antiqua" w:eastAsia="Book Antiqua" w:ascii="Book Antiqua"/>
          <w:spacing w:val="38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algorithm</w:t>
      </w:r>
      <w:r>
        <w:rPr>
          <w:rFonts w:cs="Book Antiqua" w:hAnsi="Book Antiqua" w:eastAsia="Book Antiqua" w:ascii="Book Antiqua"/>
          <w:spacing w:val="0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1"/>
          <w:w w:val="8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to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forecast</w:t>
      </w:r>
      <w:r>
        <w:rPr>
          <w:rFonts w:cs="Book Antiqua" w:hAnsi="Book Antiqua" w:eastAsia="Book Antiqua" w:ascii="Book Antiqua"/>
          <w:spacing w:val="19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the</w:t>
      </w:r>
      <w:r>
        <w:rPr>
          <w:rFonts w:cs="Book Antiqua" w:hAnsi="Book Antiqua" w:eastAsia="Book Antiqua" w:ascii="Book Antiqua"/>
          <w:spacing w:val="2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onset</w:t>
      </w:r>
      <w:r>
        <w:rPr>
          <w:rFonts w:cs="Book Antiqua" w:hAnsi="Book Antiqua" w:eastAsia="Book Antiqua" w:ascii="Book Antiqua"/>
          <w:spacing w:val="7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of</w:t>
      </w:r>
      <w:r>
        <w:rPr>
          <w:rFonts w:cs="Book Antiqua" w:hAnsi="Book Antiqua" w:eastAsia="Book Antiqua" w:ascii="Book Antiqua"/>
          <w:spacing w:val="-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diabetes</w:t>
      </w:r>
      <w:r>
        <w:rPr>
          <w:rFonts w:cs="Book Antiqua" w:hAnsi="Book Antiqua" w:eastAsia="Book Antiqua" w:ascii="Book Antiqua"/>
          <w:spacing w:val="7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mellitus.</w:t>
      </w:r>
      <w:r>
        <w:rPr>
          <w:rFonts w:cs="Book Antiqua" w:hAnsi="Book Antiqua" w:eastAsia="Book Antiqua" w:ascii="Book Antiqua"/>
          <w:spacing w:val="38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In</w:t>
      </w:r>
      <w:r>
        <w:rPr>
          <w:rFonts w:cs="Book Antiqua" w:hAnsi="Book Antiqua" w:eastAsia="Book Antiqua" w:ascii="Book Antiqua"/>
          <w:spacing w:val="-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8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oceedings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nual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Symposium</w:t>
      </w:r>
      <w:r>
        <w:rPr>
          <w:rFonts w:cs="Times New Roman" w:hAnsi="Times New Roman" w:eastAsia="Times New Roman" w:ascii="Times New Roman"/>
          <w:spacing w:val="-5"/>
          <w:w w:val="9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Computer</w:t>
      </w:r>
      <w:r>
        <w:rPr>
          <w:rFonts w:cs="Times New Roman" w:hAnsi="Times New Roman" w:eastAsia="Times New Roman" w:ascii="Times New Roman"/>
          <w:spacing w:val="-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Applications</w:t>
      </w:r>
      <w:r>
        <w:rPr>
          <w:rFonts w:cs="Times New Roman" w:hAnsi="Times New Roman" w:eastAsia="Times New Roman" w:ascii="Times New Roman"/>
          <w:spacing w:val="-6"/>
          <w:w w:val="9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-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Medical</w:t>
      </w:r>
      <w:r>
        <w:rPr>
          <w:rFonts w:cs="Times New Roman" w:hAnsi="Times New Roman" w:eastAsia="Times New Roman" w:ascii="Times New Roman"/>
          <w:spacing w:val="-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-7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0"/>
          <w:w w:val="99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0"/>
          <w:w w:val="9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8"/>
          <w:sz w:val="18"/>
          <w:szCs w:val="18"/>
        </w:rPr>
        <w:t>pages</w:t>
      </w:r>
      <w:r>
        <w:rPr>
          <w:rFonts w:cs="Book Antiqua" w:hAnsi="Book Antiqua" w:eastAsia="Book Antiqua" w:ascii="Book Antiqua"/>
          <w:spacing w:val="5"/>
          <w:w w:val="88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261–265,</w:t>
      </w:r>
      <w:r>
        <w:rPr>
          <w:rFonts w:cs="Book Antiqua" w:hAnsi="Book Antiqua" w:eastAsia="Book Antiqua" w:ascii="Book Antiqua"/>
          <w:spacing w:val="-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1988.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center"/>
        <w:spacing w:before="20"/>
        <w:ind w:left="-33" w:right="84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[25]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Mic</w:t>
      </w:r>
      <w:r>
        <w:rPr>
          <w:rFonts w:cs="Book Antiqua" w:hAnsi="Book Antiqua" w:eastAsia="Book Antiqua" w:ascii="Book Antiqua"/>
          <w:spacing w:val="0"/>
          <w:w w:val="91"/>
          <w:sz w:val="18"/>
          <w:szCs w:val="18"/>
        </w:rPr>
        <w:t>hael</w:t>
      </w:r>
      <w:r>
        <w:rPr>
          <w:rFonts w:cs="Book Antiqua" w:hAnsi="Book Antiqua" w:eastAsia="Book Antiqua" w:ascii="Book Antiqua"/>
          <w:spacing w:val="17"/>
          <w:w w:val="91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L.</w:t>
      </w:r>
      <w:r>
        <w:rPr>
          <w:rFonts w:cs="Book Antiqua" w:hAnsi="Book Antiqua" w:eastAsia="Book Antiqua" w:ascii="Book Antiqua"/>
          <w:spacing w:val="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12"/>
          <w:w w:val="89"/>
          <w:sz w:val="18"/>
          <w:szCs w:val="18"/>
        </w:rPr>
        <w:t>W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as</w:t>
      </w:r>
      <w:r>
        <w:rPr>
          <w:rFonts w:cs="Book Antiqua" w:hAnsi="Book Antiqua" w:eastAsia="Book Antiqua" w:ascii="Book Antiqua"/>
          <w:spacing w:val="-2"/>
          <w:w w:val="89"/>
          <w:sz w:val="18"/>
          <w:szCs w:val="18"/>
        </w:rPr>
        <w:t>k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om.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2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seaborn:</w:t>
      </w:r>
      <w:r>
        <w:rPr>
          <w:rFonts w:cs="Book Antiqua" w:hAnsi="Book Antiqua" w:eastAsia="Book Antiqua" w:ascii="Book Antiqua"/>
          <w:spacing w:val="39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statistical</w:t>
      </w:r>
      <w:r>
        <w:rPr>
          <w:rFonts w:cs="Book Antiqua" w:hAnsi="Book Antiqua" w:eastAsia="Book Antiqua" w:ascii="Book Antiqua"/>
          <w:spacing w:val="2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data</w:t>
      </w:r>
      <w:r>
        <w:rPr>
          <w:rFonts w:cs="Book Antiqua" w:hAnsi="Book Antiqua" w:eastAsia="Book Antiqua" w:ascii="Book Antiqua"/>
          <w:spacing w:val="-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visualization.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ind w:left="398" w:right="654"/>
      </w:pP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ournal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Open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Sou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18"/>
          <w:szCs w:val="18"/>
        </w:rPr>
        <w:t>Softwa</w:t>
      </w:r>
      <w:r>
        <w:rPr>
          <w:rFonts w:cs="Times New Roman" w:hAnsi="Times New Roman" w:eastAsia="Times New Roman" w:ascii="Times New Roman"/>
          <w:spacing w:val="-7"/>
          <w:w w:val="9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0"/>
          <w:w w:val="97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4"/>
          <w:w w:val="97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6(60):3021,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2021.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22"/>
        <w:ind w:left="398" w:right="85" w:hanging="398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[26]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7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Wes</w:t>
      </w:r>
      <w:r>
        <w:rPr>
          <w:rFonts w:cs="Book Antiqua" w:hAnsi="Book Antiqua" w:eastAsia="Book Antiqua" w:ascii="Book Antiqua"/>
          <w:spacing w:val="12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McKinn</w:t>
      </w:r>
      <w:r>
        <w:rPr>
          <w:rFonts w:cs="Book Antiqua" w:hAnsi="Book Antiqua" w:eastAsia="Book Antiqua" w:ascii="Book Antiqua"/>
          <w:spacing w:val="-3"/>
          <w:w w:val="89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-11"/>
          <w:w w:val="89"/>
          <w:sz w:val="18"/>
          <w:szCs w:val="18"/>
        </w:rPr>
        <w:t>y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.</w:t>
      </w:r>
      <w:r>
        <w:rPr>
          <w:rFonts w:cs="Book Antiqua" w:hAnsi="Book Antiqua" w:eastAsia="Book Antiqua" w:ascii="Book Antiqua"/>
          <w:spacing w:val="36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Data</w:t>
      </w:r>
      <w:r>
        <w:rPr>
          <w:rFonts w:cs="Book Antiqua" w:hAnsi="Book Antiqua" w:eastAsia="Book Antiqua" w:ascii="Book Antiqua"/>
          <w:spacing w:val="-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Structures</w:t>
      </w:r>
      <w:r>
        <w:rPr>
          <w:rFonts w:cs="Book Antiqua" w:hAnsi="Book Antiqua" w:eastAsia="Book Antiqua" w:ascii="Book Antiqua"/>
          <w:spacing w:val="-2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for</w:t>
      </w:r>
      <w:r>
        <w:rPr>
          <w:rFonts w:cs="Book Antiqua" w:hAnsi="Book Antiqua" w:eastAsia="Book Antiqua" w:ascii="Book Antiqua"/>
          <w:spacing w:val="4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Statistical</w:t>
      </w:r>
      <w:r>
        <w:rPr>
          <w:rFonts w:cs="Book Antiqua" w:hAnsi="Book Antiqua" w:eastAsia="Book Antiqua" w:ascii="Book Antiqua"/>
          <w:spacing w:val="22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Computing</w:t>
      </w:r>
      <w:r>
        <w:rPr>
          <w:rFonts w:cs="Book Antiqua" w:hAnsi="Book Antiqua" w:eastAsia="Book Antiqua" w:ascii="Book Antiqua"/>
          <w:spacing w:val="-1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in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Python.</w:t>
      </w:r>
      <w:r>
        <w:rPr>
          <w:rFonts w:cs="Book Antiqua" w:hAnsi="Book Antiqua" w:eastAsia="Book Antiqua" w:ascii="Book Antiqua"/>
          <w:spacing w:val="27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In</w:t>
      </w:r>
      <w:r>
        <w:rPr>
          <w:rFonts w:cs="Book Antiqua" w:hAnsi="Book Antiqua" w:eastAsia="Book Antiqua" w:ascii="Book Antiqua"/>
          <w:spacing w:val="-1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St</w:t>
      </w:r>
      <w:r>
        <w:rPr>
          <w:rFonts w:cs="Book Antiqua" w:hAnsi="Book Antiqua" w:eastAsia="Book Antiqua" w:ascii="Book Antiqua"/>
          <w:spacing w:val="-62"/>
          <w:w w:val="89"/>
          <w:sz w:val="18"/>
          <w:szCs w:val="18"/>
        </w:rPr>
        <w:t>e</w:t>
      </w:r>
      <w:r>
        <w:rPr>
          <w:rFonts w:cs="Book Antiqua" w:hAnsi="Book Antiqua" w:eastAsia="Book Antiqua" w:ascii="Book Antiqua"/>
          <w:spacing w:val="9"/>
          <w:w w:val="89"/>
          <w:sz w:val="18"/>
          <w:szCs w:val="18"/>
        </w:rPr>
        <w:t>´</w:t>
      </w:r>
      <w:r>
        <w:rPr>
          <w:rFonts w:cs="Book Antiqua" w:hAnsi="Book Antiqua" w:eastAsia="Book Antiqua" w:ascii="Book Antiqua"/>
          <w:spacing w:val="-2"/>
          <w:w w:val="89"/>
          <w:sz w:val="18"/>
          <w:szCs w:val="18"/>
        </w:rPr>
        <w:t>f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an</w:t>
      </w:r>
      <w:r>
        <w:rPr>
          <w:rFonts w:cs="Book Antiqua" w:hAnsi="Book Antiqua" w:eastAsia="Book Antiqua" w:ascii="Book Antiqua"/>
          <w:spacing w:val="2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-4"/>
          <w:w w:val="89"/>
          <w:sz w:val="18"/>
          <w:szCs w:val="18"/>
        </w:rPr>
        <w:t>v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an</w:t>
      </w:r>
      <w:r>
        <w:rPr>
          <w:rFonts w:cs="Book Antiqua" w:hAnsi="Book Antiqua" w:eastAsia="Book Antiqua" w:ascii="Book Antiqua"/>
          <w:spacing w:val="-1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der</w:t>
      </w:r>
      <w:r>
        <w:rPr>
          <w:rFonts w:cs="Book Antiqua" w:hAnsi="Book Antiqua" w:eastAsia="Book Antiqua" w:ascii="Book Antiqua"/>
          <w:spacing w:val="-5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Walt</w:t>
      </w:r>
      <w:r>
        <w:rPr>
          <w:rFonts w:cs="Book Antiqua" w:hAnsi="Book Antiqua" w:eastAsia="Book Antiqua" w:ascii="Book Antiqua"/>
          <w:spacing w:val="14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and</w:t>
      </w:r>
      <w:r>
        <w:rPr>
          <w:rFonts w:cs="Book Antiqua" w:hAnsi="Book Antiqua" w:eastAsia="Book Antiqua" w:ascii="Book Antiqua"/>
          <w:spacing w:val="-6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Jarrod</w:t>
      </w:r>
      <w:r>
        <w:rPr>
          <w:rFonts w:cs="Book Antiqua" w:hAnsi="Book Antiqua" w:eastAsia="Book Antiqua" w:ascii="Book Antiqua"/>
          <w:spacing w:val="6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Millman,</w:t>
      </w:r>
      <w:r>
        <w:rPr>
          <w:rFonts w:cs="Book Antiqua" w:hAnsi="Book Antiqua" w:eastAsia="Book Antiqua" w:ascii="Book Antiqua"/>
          <w:spacing w:val="20"/>
          <w:w w:val="89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editors,</w:t>
      </w:r>
      <w:r>
        <w:rPr>
          <w:rFonts w:cs="Book Antiqua" w:hAnsi="Book Antiqua" w:eastAsia="Book Antiqua" w:ascii="Book Antiqua"/>
          <w:spacing w:val="0"/>
          <w:w w:val="8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8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oceedings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-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9th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Python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ence</w:t>
      </w:r>
      <w:r>
        <w:rPr>
          <w:rFonts w:cs="Times New Roman" w:hAnsi="Times New Roman" w:eastAsia="Times New Roman" w:ascii="Times New Roman"/>
          <w:spacing w:val="-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Confe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ence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,</w:t>
      </w:r>
      <w:r>
        <w:rPr>
          <w:rFonts w:cs="Book Antiqua" w:hAnsi="Book Antiqua" w:eastAsia="Book Antiqua" w:ascii="Book Antiqua"/>
          <w:spacing w:val="-6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pages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p>
      <w:pPr>
        <w:rPr>
          <w:rFonts w:cs="Book Antiqua" w:hAnsi="Book Antiqua" w:eastAsia="Book Antiqua" w:ascii="Book Antiqua"/>
          <w:sz w:val="18"/>
          <w:szCs w:val="18"/>
        </w:rPr>
        <w:jc w:val="both"/>
        <w:spacing w:before="1"/>
        <w:ind w:left="398" w:right="3386"/>
      </w:pP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56</w:t>
      </w:r>
      <w:r>
        <w:rPr>
          <w:rFonts w:cs="Book Antiqua" w:hAnsi="Book Antiqua" w:eastAsia="Book Antiqua" w:ascii="Book Antiqua"/>
          <w:spacing w:val="-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–</w:t>
      </w:r>
      <w:r>
        <w:rPr>
          <w:rFonts w:cs="Book Antiqua" w:hAnsi="Book Antiqua" w:eastAsia="Book Antiqua" w:ascii="Book Antiqua"/>
          <w:spacing w:val="-1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61,</w:t>
      </w:r>
      <w:r>
        <w:rPr>
          <w:rFonts w:cs="Book Antiqua" w:hAnsi="Book Antiqua" w:eastAsia="Book Antiqua" w:ascii="Book Antiqua"/>
          <w:spacing w:val="-2"/>
          <w:w w:val="100"/>
          <w:sz w:val="18"/>
          <w:szCs w:val="18"/>
        </w:rPr>
        <w:t> 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  <w:t>2010.</w:t>
      </w:r>
      <w:r>
        <w:rPr>
          <w:rFonts w:cs="Book Antiqua" w:hAnsi="Book Antiqua" w:eastAsia="Book Antiqua" w:ascii="Book Antiqua"/>
          <w:spacing w:val="0"/>
          <w:w w:val="100"/>
          <w:sz w:val="18"/>
          <w:szCs w:val="18"/>
        </w:rPr>
      </w:r>
    </w:p>
    <w:sectPr>
      <w:pgMar w:header="0" w:footer="975" w:top="1360" w:bottom="280" w:left="900" w:right="1220"/>
      <w:pgSz w:w="12240" w:h="15840"/>
      <w:cols w:num="2" w:equalWidth="off">
        <w:col w:w="4828" w:space="449"/>
        <w:col w:w="4843"/>
      </w:cols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9.998"/>
        <w:szCs w:val="19.998"/>
      </w:rPr>
      <w:jc w:val="left"/>
      <w:spacing w:lineRule="exact" w:line="180"/>
    </w:pPr>
    <w:r>
      <w:pict>
        <v:shape type="#_x0000_t202" style="position:absolute;margin-left:293.121pt;margin-top:732.249pt;width:8.9813pt;height:11.9626pt;mso-position-horizontal-relative:page;mso-position-vertical-relative:page;z-index:-515" filled="f" stroked="f">
          <v:textbox inset="0,0,0,0">
            <w:txbxContent>
              <w:p>
                <w:pPr>
                  <w:rPr>
                    <w:rFonts w:cs="Book Antiqua" w:hAnsi="Book Antiqua" w:eastAsia="Book Antiqua" w:ascii="Book Antiqua"/>
                    <w:sz w:val="20"/>
                    <w:szCs w:val="20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Book Antiqua" w:hAnsi="Book Antiqua" w:eastAsia="Book Antiqua" w:ascii="Book Antiqua"/>
                    <w:w w:val="99"/>
                    <w:position w:val="1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Book Antiqua" w:hAnsi="Book Antiqua" w:eastAsia="Book Antiqua" w:ascii="Book Antiqua"/>
                    <w:spacing w:val="0"/>
                    <w:w w:val="100"/>
                    <w:position w:val="1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Book Antiqua" w:hAnsi="Book Antiqua" w:eastAsia="Book Antiqua" w:ascii="Book Antiqua"/>
                    <w:spacing w:val="0"/>
                    <w:w w:val="100"/>
                    <w:position w:val="1"/>
                    <w:sz w:val="20"/>
                    <w:szCs w:val="20"/>
                  </w:rPr>
                </w:r>
                <w:r>
                  <w:rPr>
                    <w:rFonts w:cs="Book Antiqua" w:hAnsi="Book Antiqua" w:eastAsia="Book Antiqua" w:ascii="Book Antiqua"/>
                    <w:spacing w:val="0"/>
                    <w:w w:val="100"/>
                    <w:position w:val="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19.998"/>
        <w:szCs w:val="19.998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footer" Target="footer1.xml"/><Relationship Id="rId5" Type="http://schemas.openxmlformats.org/officeDocument/2006/relationships/hyperlink" Target="mailto:pandey@student.adelaide.edu.au" TargetMode="External"/><Relationship Id="rId6" Type="http://schemas.openxmlformats.org/officeDocument/2006/relationships/image" Target="media\image1.jpg"/><Relationship Id="rId7" Type="http://schemas.openxmlformats.org/officeDocument/2006/relationships/image" Target="media\image2.png"/><Relationship Id="rId8" Type="http://schemas.openxmlformats.org/officeDocument/2006/relationships/image" Target="media\image3.png"/><Relationship Id="rId9" Type="http://schemas.openxmlformats.org/officeDocument/2006/relationships/image" Target="media\image4.png"/><Relationship Id="rId10" Type="http://schemas.openxmlformats.org/officeDocument/2006/relationships/image" Target="media\image5.jpg"/><Relationship Id="rId11" Type="http://schemas.openxmlformats.org/officeDocument/2006/relationships/image" Target="media\image6.jpg"/><Relationship Id="rId12" Type="http://schemas.openxmlformats.org/officeDocument/2006/relationships/image" Target="media\image7.jpg"/><Relationship Id="rId13" Type="http://schemas.openxmlformats.org/officeDocument/2006/relationships/hyperlink" Target="https://github.com/aditya-524/DL_Ass1/blob/main/implementation_alpha.ipynb" TargetMode="External"/><Relationship Id="rId14" Type="http://schemas.openxmlformats.org/officeDocument/2006/relationships/hyperlink" Target="https://github.com/aditya-524/DL_Ass1/blob/main/implementation_alpha.ipynb" TargetMode="External"/><Relationship Id="rId15" Type="http://schemas.openxmlformats.org/officeDocument/2006/relationships/hyperlink" Target="https://github.com/aditya-524/DL_Ass1/blob/main/implementation_alpha.ipynb" TargetMode="External"/><Relationship Id="rId16" Type="http://schemas.openxmlformats.org/officeDocument/2006/relationships/hyperlink" Target="https://keras.io" TargetMode="External"/><Relationship Id="rId17" Type="http://schemas.openxmlformats.org/officeDocument/2006/relationships/hyperlink" Target="http://creativecommons.org/licenses/by-nc/4.0/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